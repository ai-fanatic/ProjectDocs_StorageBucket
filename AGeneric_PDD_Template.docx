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38491177"/>
        <w:docPartObj>
          <w:docPartGallery w:val="Cover Pages"/>
          <w:docPartUnique/>
        </w:docPartObj>
      </w:sdtPr>
      <w:sdtContent>
        <w:p w14:paraId="14C89A36" w14:textId="54F6D77B" w:rsidR="00E23C10" w:rsidRPr="00CE5F96" w:rsidRDefault="00E23C10" w:rsidP="00C40E92"/>
        <w:p w14:paraId="7F1BBBC4" w14:textId="3A3FAA60" w:rsidR="00D02D24" w:rsidRDefault="00D02D24" w:rsidP="00D02D24">
          <w:pPr>
            <w:jc w:val="center"/>
            <w:rPr>
              <w:rFonts w:ascii="Arial" w:eastAsia="Arial" w:hAnsi="Arial" w:cs="Arial"/>
            </w:rPr>
          </w:pPr>
        </w:p>
        <w:p w14:paraId="65FF4F3A" w14:textId="77777777" w:rsidR="00D02D24" w:rsidRDefault="00D02D24" w:rsidP="00D02D24">
          <w:pPr>
            <w:jc w:val="center"/>
            <w:rPr>
              <w:rFonts w:ascii="Arial" w:eastAsia="Arial" w:hAnsi="Arial" w:cs="Arial"/>
            </w:rPr>
          </w:pPr>
        </w:p>
        <w:p w14:paraId="0E8F5C2F" w14:textId="5A0DC611" w:rsidR="00D02D24" w:rsidRDefault="00D02D24" w:rsidP="00D02D24">
          <w:pPr>
            <w:jc w:val="center"/>
            <w:rPr>
              <w:rFonts w:ascii="Arial" w:eastAsia="Arial" w:hAnsi="Arial" w:cs="Arial"/>
            </w:rPr>
          </w:pPr>
        </w:p>
        <w:p w14:paraId="2CD03112" w14:textId="0364B101" w:rsidR="00D02D24" w:rsidRDefault="00D02D24" w:rsidP="00D02D24">
          <w:pPr>
            <w:jc w:val="center"/>
            <w:rPr>
              <w:rFonts w:ascii="Arial" w:eastAsia="Arial" w:hAnsi="Arial" w:cs="Arial"/>
            </w:rPr>
          </w:pPr>
        </w:p>
        <w:p w14:paraId="49F749A5" w14:textId="77777777" w:rsidR="00D02D24" w:rsidRDefault="00D02D24" w:rsidP="00D02D24">
          <w:pPr>
            <w:jc w:val="center"/>
            <w:rPr>
              <w:rFonts w:ascii="Arial" w:eastAsia="Arial" w:hAnsi="Arial" w:cs="Arial"/>
            </w:rPr>
          </w:pPr>
        </w:p>
        <w:p w14:paraId="2ED10B12" w14:textId="43FB12C9" w:rsidR="00D02D24" w:rsidRDefault="007C31C2" w:rsidP="00115069">
          <w:pPr>
            <w:jc w:val="center"/>
            <w:rPr>
              <w:rFonts w:ascii="Arial" w:eastAsia="Arial" w:hAnsi="Arial" w:cs="Arial"/>
            </w:rPr>
          </w:pPr>
          <w:r>
            <w:rPr>
              <w:rFonts w:ascii="Arial" w:eastAsia="Arial" w:hAnsi="Arial" w:cs="Arial"/>
              <w:noProof/>
            </w:rPr>
            <w:drawing>
              <wp:inline distT="0" distB="0" distL="0" distR="0" wp14:anchorId="31E466F5" wp14:editId="50548AE9">
                <wp:extent cx="2465143" cy="1405466"/>
                <wp:effectExtent l="0" t="0" r="0" b="4445"/>
                <wp:docPr id="182264010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40108" name="Graphic 1822640108"/>
                        <pic:cNvPicPr/>
                      </pic:nvPicPr>
                      <pic:blipFill>
                        <a:blip r:embed="rId11">
                          <a:extLst>
                            <a:ext uri="{96DAC541-7B7A-43D3-8B79-37D633B846F1}">
                              <asvg:svgBlip xmlns:asvg="http://schemas.microsoft.com/office/drawing/2016/SVG/main" r:embed="rId12"/>
                            </a:ext>
                          </a:extLst>
                        </a:blip>
                        <a:stretch>
                          <a:fillRect/>
                        </a:stretch>
                      </pic:blipFill>
                      <pic:spPr>
                        <a:xfrm>
                          <a:off x="0" y="0"/>
                          <a:ext cx="2482884" cy="1415581"/>
                        </a:xfrm>
                        <a:prstGeom prst="rect">
                          <a:avLst/>
                        </a:prstGeom>
                      </pic:spPr>
                    </pic:pic>
                  </a:graphicData>
                </a:graphic>
              </wp:inline>
            </w:drawing>
          </w:r>
        </w:p>
        <w:p w14:paraId="24A279FF" w14:textId="77777777" w:rsidR="00D02D24" w:rsidRDefault="00D02D24" w:rsidP="00115069">
          <w:pPr>
            <w:jc w:val="center"/>
            <w:rPr>
              <w:rFonts w:ascii="Arial" w:eastAsia="Arial" w:hAnsi="Arial" w:cs="Arial"/>
            </w:rPr>
          </w:pPr>
        </w:p>
        <w:p w14:paraId="15BE74FF" w14:textId="77777777" w:rsidR="00176B43" w:rsidRDefault="00176B43" w:rsidP="00115069">
          <w:pPr>
            <w:jc w:val="center"/>
            <w:rPr>
              <w:rFonts w:ascii="Arial" w:eastAsia="Arial" w:hAnsi="Arial" w:cs="Arial"/>
              <w:b/>
              <w:sz w:val="48"/>
              <w:szCs w:val="48"/>
            </w:rPr>
          </w:pPr>
        </w:p>
        <w:p w14:paraId="360DF4C7" w14:textId="77777777" w:rsidR="00176B43" w:rsidRDefault="00176B43" w:rsidP="00115069">
          <w:pPr>
            <w:jc w:val="center"/>
            <w:rPr>
              <w:rFonts w:ascii="Arial" w:eastAsia="Arial" w:hAnsi="Arial" w:cs="Arial"/>
              <w:b/>
              <w:sz w:val="48"/>
              <w:szCs w:val="48"/>
            </w:rPr>
          </w:pPr>
        </w:p>
        <w:p w14:paraId="082EF7EB" w14:textId="34BECDA6" w:rsidR="00D02D24" w:rsidRPr="00115069" w:rsidRDefault="00115069" w:rsidP="00115069">
          <w:pPr>
            <w:jc w:val="center"/>
            <w:rPr>
              <w:rFonts w:ascii="Instrument Sans SemiBold" w:eastAsia="Arial" w:hAnsi="Instrument Sans SemiBold" w:cs="Arial"/>
              <w:b/>
              <w:bCs/>
              <w:color w:val="061B17" w:themeColor="text1"/>
              <w:sz w:val="56"/>
              <w:szCs w:val="96"/>
            </w:rPr>
          </w:pPr>
          <w:proofErr w:type="gramStart"/>
          <w:r w:rsidRPr="00115069">
            <w:rPr>
              <w:sz w:val="36"/>
              <w:szCs w:val="36"/>
            </w:rPr>
            <w:t>@ProcessName</w:t>
          </w:r>
          <w:proofErr w:type="gramEnd"/>
          <w:r w:rsidRPr="00115069">
            <w:rPr>
              <w:sz w:val="36"/>
              <w:szCs w:val="36"/>
            </w:rPr>
            <w:t>_PlaceHolder</w:t>
          </w:r>
        </w:p>
        <w:p w14:paraId="0CE9A267" w14:textId="77777777" w:rsidR="00D02D24" w:rsidRPr="007C31C2" w:rsidRDefault="00D02D24" w:rsidP="00115069">
          <w:pPr>
            <w:jc w:val="center"/>
            <w:rPr>
              <w:rFonts w:ascii="Instrument Sans SemiBold" w:eastAsia="Arial" w:hAnsi="Instrument Sans SemiBold" w:cs="Arial"/>
              <w:b/>
              <w:bCs/>
              <w:color w:val="FF002B"/>
            </w:rPr>
          </w:pPr>
        </w:p>
        <w:p w14:paraId="7A080D73" w14:textId="41FE0342" w:rsidR="00D02D24" w:rsidRPr="0044529A" w:rsidRDefault="00C40E92" w:rsidP="00115069">
          <w:pPr>
            <w:jc w:val="center"/>
            <w:rPr>
              <w:rFonts w:ascii="Instrument Sans SemiBold" w:eastAsia="Arial" w:hAnsi="Instrument Sans SemiBold" w:cs="Arial"/>
              <w:b/>
              <w:bCs/>
              <w:color w:val="03994E" w:themeColor="accent1"/>
              <w:sz w:val="28"/>
              <w:szCs w:val="28"/>
            </w:rPr>
          </w:pPr>
          <w:r w:rsidRPr="0044529A">
            <w:rPr>
              <w:rFonts w:ascii="Instrument Sans SemiBold" w:eastAsia="Arial" w:hAnsi="Instrument Sans SemiBold" w:cs="Arial"/>
              <w:b/>
              <w:bCs/>
              <w:color w:val="03994E" w:themeColor="accent1"/>
              <w:sz w:val="28"/>
              <w:szCs w:val="28"/>
            </w:rPr>
            <w:t>Process</w:t>
          </w:r>
          <w:r w:rsidR="00AB7DEC" w:rsidRPr="0044529A">
            <w:rPr>
              <w:rFonts w:ascii="Instrument Sans SemiBold" w:eastAsia="Arial" w:hAnsi="Instrument Sans SemiBold" w:cs="Arial"/>
              <w:b/>
              <w:bCs/>
              <w:color w:val="03994E" w:themeColor="accent1"/>
              <w:sz w:val="28"/>
              <w:szCs w:val="28"/>
            </w:rPr>
            <w:t xml:space="preserve"> </w:t>
          </w:r>
          <w:r w:rsidR="00D02D24" w:rsidRPr="0044529A">
            <w:rPr>
              <w:rFonts w:ascii="Instrument Sans SemiBold" w:eastAsia="Arial" w:hAnsi="Instrument Sans SemiBold" w:cs="Arial"/>
              <w:b/>
              <w:bCs/>
              <w:color w:val="03994E" w:themeColor="accent1"/>
              <w:sz w:val="28"/>
              <w:szCs w:val="28"/>
            </w:rPr>
            <w:t>Definition Document</w:t>
          </w:r>
        </w:p>
        <w:p w14:paraId="21F8F249" w14:textId="77777777" w:rsidR="00D02D24" w:rsidRPr="007C31C2" w:rsidRDefault="00D02D24" w:rsidP="00115069">
          <w:pPr>
            <w:jc w:val="center"/>
            <w:rPr>
              <w:rFonts w:ascii="Instrument Sans SemiBold" w:eastAsia="Arial" w:hAnsi="Instrument Sans SemiBold" w:cs="Arial"/>
              <w:b/>
              <w:bCs/>
              <w:color w:val="7F7F7F"/>
              <w:sz w:val="28"/>
              <w:szCs w:val="28"/>
            </w:rPr>
          </w:pPr>
        </w:p>
        <w:p w14:paraId="66739796" w14:textId="77777777" w:rsidR="00D02D24" w:rsidRPr="0044529A" w:rsidRDefault="00D02D24" w:rsidP="00115069">
          <w:pPr>
            <w:jc w:val="center"/>
            <w:rPr>
              <w:rFonts w:ascii="Instrument Sans SemiBold" w:eastAsia="Arial" w:hAnsi="Instrument Sans SemiBold" w:cs="Arial"/>
              <w:b/>
              <w:bCs/>
              <w:color w:val="7C7C7C" w:themeColor="background2" w:themeShade="80"/>
              <w:sz w:val="28"/>
              <w:szCs w:val="28"/>
            </w:rPr>
          </w:pPr>
          <w:r w:rsidRPr="0044529A">
            <w:rPr>
              <w:rFonts w:ascii="Instrument Sans SemiBold" w:eastAsia="Arial" w:hAnsi="Instrument Sans SemiBold" w:cs="Arial"/>
              <w:b/>
              <w:bCs/>
              <w:color w:val="7C7C7C" w:themeColor="background2" w:themeShade="80"/>
              <w:sz w:val="28"/>
              <w:szCs w:val="28"/>
            </w:rPr>
            <w:t>Intelligent Automation</w:t>
          </w:r>
        </w:p>
        <w:p w14:paraId="7B8B30C0" w14:textId="77777777" w:rsidR="00D02D24" w:rsidRDefault="00D02D24" w:rsidP="00115069">
          <w:pPr>
            <w:jc w:val="center"/>
            <w:rPr>
              <w:rFonts w:ascii="Arial" w:eastAsia="Arial" w:hAnsi="Arial" w:cs="Arial"/>
              <w:b/>
              <w:color w:val="7F7F7F"/>
              <w:sz w:val="28"/>
              <w:szCs w:val="28"/>
            </w:rPr>
          </w:pPr>
        </w:p>
        <w:p w14:paraId="25DA3F18" w14:textId="77777777" w:rsidR="00D02D24" w:rsidRDefault="00D02D24" w:rsidP="00D02D24">
          <w:pPr>
            <w:rPr>
              <w:rFonts w:ascii="Arial" w:eastAsia="Arial" w:hAnsi="Arial" w:cs="Arial"/>
            </w:rPr>
          </w:pPr>
        </w:p>
        <w:p w14:paraId="40B3539C" w14:textId="77777777" w:rsidR="00D02D24" w:rsidRDefault="00D02D24" w:rsidP="00D02D24">
          <w:pPr>
            <w:rPr>
              <w:rFonts w:ascii="Arial" w:eastAsia="Arial" w:hAnsi="Arial" w:cs="Arial"/>
            </w:rPr>
          </w:pPr>
        </w:p>
        <w:p w14:paraId="3A9B63FC" w14:textId="77777777" w:rsidR="00D02D24" w:rsidRDefault="00D02D24" w:rsidP="00D02D24">
          <w:pPr>
            <w:rPr>
              <w:rFonts w:ascii="Arial" w:eastAsia="Arial" w:hAnsi="Arial" w:cs="Arial"/>
            </w:rPr>
          </w:pPr>
        </w:p>
        <w:p w14:paraId="3EC4F744" w14:textId="77777777" w:rsidR="000D0856" w:rsidRDefault="000D0856">
          <w:pPr>
            <w:spacing w:after="160" w:line="259" w:lineRule="auto"/>
            <w:rPr>
              <w:rFonts w:ascii="Arial" w:eastAsia="Arial" w:hAnsi="Arial" w:cs="Arial"/>
              <w:noProof/>
            </w:rPr>
          </w:pPr>
        </w:p>
        <w:p w14:paraId="7D7905BC" w14:textId="77777777" w:rsidR="000D0856" w:rsidRDefault="000D0856">
          <w:pPr>
            <w:spacing w:after="160" w:line="259" w:lineRule="auto"/>
            <w:rPr>
              <w:rFonts w:ascii="Arial" w:eastAsia="Arial" w:hAnsi="Arial" w:cs="Arial"/>
              <w:noProof/>
            </w:rPr>
          </w:pPr>
        </w:p>
        <w:p w14:paraId="310A9BC6" w14:textId="77777777" w:rsidR="00E8152F" w:rsidRDefault="00E8152F">
          <w:pPr>
            <w:spacing w:after="160" w:line="259" w:lineRule="auto"/>
            <w:rPr>
              <w:rFonts w:ascii="Arial" w:eastAsia="Arial" w:hAnsi="Arial" w:cs="Arial"/>
              <w:noProof/>
            </w:rPr>
          </w:pPr>
        </w:p>
        <w:p w14:paraId="41689A68" w14:textId="77777777" w:rsidR="00E8152F" w:rsidRDefault="00E8152F">
          <w:pPr>
            <w:spacing w:after="160" w:line="259" w:lineRule="auto"/>
            <w:rPr>
              <w:rFonts w:ascii="Arial" w:eastAsia="Arial" w:hAnsi="Arial" w:cs="Arial"/>
              <w:noProof/>
            </w:rPr>
          </w:pPr>
        </w:p>
        <w:p w14:paraId="2713AA74" w14:textId="77777777" w:rsidR="00E8152F" w:rsidRDefault="00E8152F">
          <w:pPr>
            <w:spacing w:after="160" w:line="259" w:lineRule="auto"/>
            <w:rPr>
              <w:rFonts w:ascii="Arial" w:eastAsia="Arial" w:hAnsi="Arial" w:cs="Arial"/>
              <w:noProof/>
            </w:rPr>
          </w:pPr>
        </w:p>
        <w:p w14:paraId="78DCEF22" w14:textId="77777777" w:rsidR="00E8152F" w:rsidRDefault="00E8152F">
          <w:pPr>
            <w:spacing w:after="160" w:line="259" w:lineRule="auto"/>
            <w:rPr>
              <w:rFonts w:ascii="Arial" w:eastAsia="Arial" w:hAnsi="Arial" w:cs="Arial"/>
              <w:noProof/>
            </w:rPr>
          </w:pPr>
        </w:p>
        <w:p w14:paraId="6F4CE514" w14:textId="77777777" w:rsidR="00E8152F" w:rsidRDefault="00E8152F">
          <w:pPr>
            <w:spacing w:after="160" w:line="259" w:lineRule="auto"/>
            <w:rPr>
              <w:rFonts w:ascii="Arial" w:eastAsia="Arial" w:hAnsi="Arial" w:cs="Arial"/>
              <w:noProof/>
            </w:rPr>
          </w:pPr>
        </w:p>
        <w:p w14:paraId="7D4EEF15" w14:textId="77777777" w:rsidR="000D0856" w:rsidRDefault="000D0856">
          <w:pPr>
            <w:spacing w:after="160" w:line="259" w:lineRule="auto"/>
            <w:rPr>
              <w:rFonts w:ascii="Arial" w:eastAsia="Arial" w:hAnsi="Arial" w:cs="Arial"/>
              <w:noProof/>
            </w:rPr>
          </w:pPr>
        </w:p>
        <w:p w14:paraId="2E189699" w14:textId="77777777" w:rsidR="000D0856" w:rsidRDefault="000D0856">
          <w:pPr>
            <w:spacing w:after="160" w:line="259" w:lineRule="auto"/>
            <w:rPr>
              <w:rFonts w:ascii="Arial" w:eastAsia="Arial" w:hAnsi="Arial" w:cs="Arial"/>
              <w:noProof/>
            </w:rPr>
          </w:pPr>
        </w:p>
        <w:p w14:paraId="4D0C012C" w14:textId="77777777" w:rsidR="000D0856" w:rsidRDefault="000D0856">
          <w:pPr>
            <w:spacing w:after="160" w:line="259" w:lineRule="auto"/>
            <w:rPr>
              <w:rFonts w:ascii="Arial" w:eastAsia="Arial" w:hAnsi="Arial" w:cs="Arial"/>
              <w:noProof/>
            </w:rPr>
          </w:pPr>
        </w:p>
        <w:p w14:paraId="2E6E3132" w14:textId="215F3F41" w:rsidR="00D02D24" w:rsidRDefault="00D02D24" w:rsidP="007C31C2">
          <w:pPr>
            <w:pStyle w:val="Footer"/>
          </w:pPr>
          <w:r>
            <w:br w:type="page"/>
          </w:r>
        </w:p>
        <w:p w14:paraId="5C5AC4F3" w14:textId="29BF640E" w:rsidR="00D02D24" w:rsidRPr="00C73EAA" w:rsidRDefault="00D02D24" w:rsidP="00D02D24">
          <w:pPr>
            <w:rPr>
              <w:rFonts w:ascii="Instrument Sans" w:eastAsia="Arial" w:hAnsi="Instrument Sans" w:cs="Arial"/>
              <w:b/>
              <w:sz w:val="24"/>
              <w:szCs w:val="24"/>
            </w:rPr>
          </w:pPr>
          <w:r w:rsidRPr="00C73EAA">
            <w:rPr>
              <w:rFonts w:ascii="Instrument Sans" w:eastAsia="Arial" w:hAnsi="Instrument Sans" w:cs="Arial"/>
              <w:b/>
              <w:sz w:val="24"/>
              <w:szCs w:val="24"/>
            </w:rPr>
            <w:lastRenderedPageBreak/>
            <w:t>Document History</w:t>
          </w: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995"/>
            <w:gridCol w:w="2448"/>
            <w:gridCol w:w="2448"/>
            <w:gridCol w:w="2255"/>
          </w:tblGrid>
          <w:tr w:rsidR="00D02D24" w:rsidRPr="00C73EAA" w14:paraId="27E7E9A9" w14:textId="77777777" w:rsidTr="00AF42D3">
            <w:trPr>
              <w:trHeight w:val="340"/>
            </w:trPr>
            <w:tc>
              <w:tcPr>
                <w:tcW w:w="1705" w:type="dxa"/>
                <w:shd w:val="clear" w:color="auto" w:fill="00B050"/>
                <w:vAlign w:val="center"/>
              </w:tcPr>
              <w:p w14:paraId="214295A4" w14:textId="77777777" w:rsidR="00D02D24" w:rsidRPr="0044529A" w:rsidRDefault="00D02D24" w:rsidP="00AF42D3">
                <w:pPr>
                  <w:jc w:val="center"/>
                  <w:rPr>
                    <w:rFonts w:ascii="Inter" w:eastAsia="Arial" w:hAnsi="Inter" w:cs="Arial"/>
                    <w:b/>
                    <w:bCs/>
                    <w:color w:val="FEFFFF" w:themeColor="background1"/>
                    <w:sz w:val="20"/>
                    <w:szCs w:val="20"/>
                  </w:rPr>
                </w:pPr>
                <w:r w:rsidRPr="0044529A">
                  <w:rPr>
                    <w:rFonts w:ascii="Inter" w:eastAsia="Arial" w:hAnsi="Inter" w:cs="Arial"/>
                    <w:b/>
                    <w:bCs/>
                    <w:color w:val="FEFFFF" w:themeColor="background1"/>
                    <w:sz w:val="20"/>
                    <w:szCs w:val="20"/>
                  </w:rPr>
                  <w:t>Date</w:t>
                </w:r>
              </w:p>
            </w:tc>
            <w:tc>
              <w:tcPr>
                <w:tcW w:w="995" w:type="dxa"/>
                <w:shd w:val="clear" w:color="auto" w:fill="00B050"/>
                <w:vAlign w:val="center"/>
              </w:tcPr>
              <w:p w14:paraId="1273759E" w14:textId="77777777" w:rsidR="00D02D24" w:rsidRPr="0044529A" w:rsidRDefault="00D02D24" w:rsidP="00AF42D3">
                <w:pPr>
                  <w:jc w:val="center"/>
                  <w:rPr>
                    <w:rFonts w:ascii="Inter" w:eastAsia="Arial" w:hAnsi="Inter" w:cs="Arial"/>
                    <w:b/>
                    <w:bCs/>
                    <w:color w:val="FEFFFF" w:themeColor="background1"/>
                    <w:sz w:val="20"/>
                    <w:szCs w:val="20"/>
                  </w:rPr>
                </w:pPr>
                <w:r w:rsidRPr="0044529A">
                  <w:rPr>
                    <w:rFonts w:ascii="Inter" w:eastAsia="Arial" w:hAnsi="Inter" w:cs="Arial"/>
                    <w:b/>
                    <w:bCs/>
                    <w:color w:val="FEFFFF" w:themeColor="background1"/>
                    <w:sz w:val="20"/>
                    <w:szCs w:val="20"/>
                  </w:rPr>
                  <w:t>Version</w:t>
                </w:r>
              </w:p>
            </w:tc>
            <w:tc>
              <w:tcPr>
                <w:tcW w:w="2448" w:type="dxa"/>
                <w:shd w:val="clear" w:color="auto" w:fill="00B050"/>
                <w:vAlign w:val="center"/>
              </w:tcPr>
              <w:p w14:paraId="7273FB59" w14:textId="77777777" w:rsidR="00D02D24" w:rsidRPr="0044529A" w:rsidRDefault="00D02D24" w:rsidP="00AF42D3">
                <w:pPr>
                  <w:jc w:val="center"/>
                  <w:rPr>
                    <w:rFonts w:ascii="Inter" w:eastAsia="Arial" w:hAnsi="Inter" w:cs="Arial"/>
                    <w:b/>
                    <w:bCs/>
                    <w:color w:val="FEFFFF" w:themeColor="background1"/>
                    <w:sz w:val="20"/>
                    <w:szCs w:val="20"/>
                  </w:rPr>
                </w:pPr>
                <w:r w:rsidRPr="0044529A">
                  <w:rPr>
                    <w:rFonts w:ascii="Inter" w:eastAsia="Arial" w:hAnsi="Inter" w:cs="Arial"/>
                    <w:b/>
                    <w:bCs/>
                    <w:color w:val="FEFFFF" w:themeColor="background1"/>
                    <w:sz w:val="20"/>
                    <w:szCs w:val="20"/>
                  </w:rPr>
                  <w:t>Role</w:t>
                </w:r>
              </w:p>
            </w:tc>
            <w:tc>
              <w:tcPr>
                <w:tcW w:w="2448" w:type="dxa"/>
                <w:shd w:val="clear" w:color="auto" w:fill="00B050"/>
                <w:vAlign w:val="center"/>
              </w:tcPr>
              <w:p w14:paraId="667E7413" w14:textId="77777777" w:rsidR="00D02D24" w:rsidRPr="0044529A" w:rsidRDefault="00D02D24" w:rsidP="00AF42D3">
                <w:pPr>
                  <w:jc w:val="center"/>
                  <w:rPr>
                    <w:rFonts w:ascii="Inter" w:eastAsia="Arial" w:hAnsi="Inter" w:cs="Arial"/>
                    <w:b/>
                    <w:bCs/>
                    <w:color w:val="FEFFFF" w:themeColor="background1"/>
                    <w:sz w:val="20"/>
                    <w:szCs w:val="20"/>
                  </w:rPr>
                </w:pPr>
                <w:r w:rsidRPr="0044529A">
                  <w:rPr>
                    <w:rFonts w:ascii="Inter" w:eastAsia="Arial" w:hAnsi="Inter" w:cs="Arial"/>
                    <w:b/>
                    <w:bCs/>
                    <w:color w:val="FEFFFF" w:themeColor="background1"/>
                    <w:sz w:val="20"/>
                    <w:szCs w:val="20"/>
                  </w:rPr>
                  <w:t>Name</w:t>
                </w:r>
              </w:p>
            </w:tc>
            <w:tc>
              <w:tcPr>
                <w:tcW w:w="2255" w:type="dxa"/>
                <w:shd w:val="clear" w:color="auto" w:fill="00B050"/>
                <w:vAlign w:val="center"/>
              </w:tcPr>
              <w:p w14:paraId="1C37E8BA" w14:textId="77777777" w:rsidR="00D02D24" w:rsidRPr="0044529A" w:rsidRDefault="00D02D24" w:rsidP="00AF42D3">
                <w:pPr>
                  <w:jc w:val="center"/>
                  <w:rPr>
                    <w:rFonts w:ascii="Inter" w:eastAsia="Arial" w:hAnsi="Inter" w:cs="Arial"/>
                    <w:b/>
                    <w:bCs/>
                    <w:color w:val="FEFFFF" w:themeColor="background1"/>
                    <w:sz w:val="20"/>
                    <w:szCs w:val="20"/>
                  </w:rPr>
                </w:pPr>
                <w:r w:rsidRPr="0044529A">
                  <w:rPr>
                    <w:rFonts w:ascii="Inter" w:eastAsia="Arial" w:hAnsi="Inter" w:cs="Arial"/>
                    <w:b/>
                    <w:bCs/>
                    <w:color w:val="FEFFFF" w:themeColor="background1"/>
                    <w:sz w:val="20"/>
                    <w:szCs w:val="20"/>
                  </w:rPr>
                  <w:t>Comments</w:t>
                </w:r>
              </w:p>
            </w:tc>
          </w:tr>
          <w:tr w:rsidR="00D02D24" w:rsidRPr="00C73EAA" w14:paraId="133356C1" w14:textId="77777777" w:rsidTr="00AF42D3">
            <w:tc>
              <w:tcPr>
                <w:tcW w:w="1705" w:type="dxa"/>
              </w:tcPr>
              <w:p w14:paraId="06FBB3D1" w14:textId="77777777" w:rsidR="00D02D24" w:rsidRPr="0044529A" w:rsidRDefault="00D02D24" w:rsidP="00AF42D3">
                <w:pPr>
                  <w:jc w:val="center"/>
                  <w:rPr>
                    <w:rFonts w:ascii="Inter" w:eastAsia="Arial" w:hAnsi="Inter" w:cs="Arial"/>
                    <w:color w:val="54585A"/>
                    <w:sz w:val="20"/>
                    <w:szCs w:val="20"/>
                  </w:rPr>
                </w:pPr>
                <w:r w:rsidRPr="0044529A">
                  <w:rPr>
                    <w:rFonts w:ascii="Inter" w:eastAsia="Arial" w:hAnsi="Inter" w:cs="Arial"/>
                    <w:color w:val="54585A"/>
                    <w:sz w:val="20"/>
                    <w:szCs w:val="20"/>
                  </w:rPr>
                  <w:t>MM/DD/YYYY</w:t>
                </w:r>
              </w:p>
            </w:tc>
            <w:tc>
              <w:tcPr>
                <w:tcW w:w="995" w:type="dxa"/>
                <w:shd w:val="clear" w:color="auto" w:fill="FFFFFF"/>
              </w:tcPr>
              <w:p w14:paraId="012E0DFB" w14:textId="77777777" w:rsidR="00D02D24" w:rsidRPr="0044529A" w:rsidRDefault="00D02D24" w:rsidP="00AF42D3">
                <w:pPr>
                  <w:jc w:val="center"/>
                  <w:rPr>
                    <w:rFonts w:ascii="Inter" w:eastAsia="Arial" w:hAnsi="Inter" w:cs="Arial"/>
                    <w:color w:val="54585A"/>
                    <w:sz w:val="20"/>
                    <w:szCs w:val="20"/>
                  </w:rPr>
                </w:pPr>
                <w:r w:rsidRPr="0044529A">
                  <w:rPr>
                    <w:rFonts w:ascii="Inter" w:eastAsia="Arial" w:hAnsi="Inter" w:cs="Arial"/>
                    <w:color w:val="54585A"/>
                    <w:sz w:val="20"/>
                    <w:szCs w:val="20"/>
                  </w:rPr>
                  <w:t>1.0</w:t>
                </w:r>
              </w:p>
            </w:tc>
            <w:tc>
              <w:tcPr>
                <w:tcW w:w="2448" w:type="dxa"/>
                <w:shd w:val="clear" w:color="auto" w:fill="FFFFFF"/>
              </w:tcPr>
              <w:p w14:paraId="5EDAFA5F" w14:textId="5C1B6A8B" w:rsidR="00D02D24" w:rsidRPr="0044529A" w:rsidRDefault="00D02D24" w:rsidP="00AF42D3">
                <w:pPr>
                  <w:jc w:val="center"/>
                  <w:rPr>
                    <w:rFonts w:ascii="Inter" w:eastAsia="Arial" w:hAnsi="Inter" w:cs="Arial"/>
                    <w:color w:val="54585A"/>
                    <w:sz w:val="20"/>
                    <w:szCs w:val="20"/>
                  </w:rPr>
                </w:pPr>
                <w:r w:rsidRPr="0044529A">
                  <w:rPr>
                    <w:rFonts w:ascii="Inter" w:eastAsia="Arial" w:hAnsi="Inter" w:cs="Arial"/>
                    <w:color w:val="54585A"/>
                    <w:sz w:val="20"/>
                    <w:szCs w:val="20"/>
                  </w:rPr>
                  <w:t>Business Analyst</w:t>
                </w:r>
              </w:p>
            </w:tc>
            <w:tc>
              <w:tcPr>
                <w:tcW w:w="2448" w:type="dxa"/>
                <w:shd w:val="clear" w:color="auto" w:fill="FFFFFF"/>
              </w:tcPr>
              <w:p w14:paraId="11C40474" w14:textId="22D350B5" w:rsidR="00D02D24" w:rsidRPr="0044529A" w:rsidRDefault="00D02D24" w:rsidP="00AF42D3">
                <w:pPr>
                  <w:rPr>
                    <w:rFonts w:ascii="Inter" w:eastAsia="Arial" w:hAnsi="Inter" w:cs="Arial"/>
                    <w:color w:val="54585A"/>
                    <w:sz w:val="20"/>
                    <w:szCs w:val="20"/>
                  </w:rPr>
                </w:pPr>
              </w:p>
            </w:tc>
            <w:tc>
              <w:tcPr>
                <w:tcW w:w="2255" w:type="dxa"/>
                <w:shd w:val="clear" w:color="auto" w:fill="FFFFFF"/>
              </w:tcPr>
              <w:p w14:paraId="27EB9156" w14:textId="77777777" w:rsidR="00D02D24" w:rsidRPr="0044529A" w:rsidRDefault="00D02D24" w:rsidP="00AF42D3">
                <w:pPr>
                  <w:rPr>
                    <w:rFonts w:ascii="Inter" w:eastAsia="Arial" w:hAnsi="Inter" w:cs="Arial"/>
                    <w:color w:val="54585A"/>
                    <w:sz w:val="20"/>
                    <w:szCs w:val="20"/>
                  </w:rPr>
                </w:pPr>
                <w:r w:rsidRPr="0044529A">
                  <w:rPr>
                    <w:rFonts w:ascii="Inter" w:eastAsia="Arial" w:hAnsi="Inter" w:cs="Arial"/>
                    <w:color w:val="54585A"/>
                    <w:sz w:val="20"/>
                    <w:szCs w:val="20"/>
                  </w:rPr>
                  <w:t>Initial Draft</w:t>
                </w:r>
              </w:p>
            </w:tc>
          </w:tr>
          <w:tr w:rsidR="00D02D24" w:rsidRPr="00C73EAA" w14:paraId="200BAC52" w14:textId="77777777" w:rsidTr="00AF42D3">
            <w:tc>
              <w:tcPr>
                <w:tcW w:w="1705" w:type="dxa"/>
              </w:tcPr>
              <w:p w14:paraId="3393DAAB" w14:textId="77777777" w:rsidR="00D02D24" w:rsidRPr="0044529A" w:rsidRDefault="00D02D24" w:rsidP="00AF42D3">
                <w:pPr>
                  <w:jc w:val="center"/>
                  <w:rPr>
                    <w:rFonts w:ascii="Inter" w:eastAsia="Arial" w:hAnsi="Inter" w:cs="Arial"/>
                    <w:color w:val="54585A"/>
                    <w:sz w:val="20"/>
                    <w:szCs w:val="20"/>
                  </w:rPr>
                </w:pPr>
              </w:p>
            </w:tc>
            <w:tc>
              <w:tcPr>
                <w:tcW w:w="995" w:type="dxa"/>
                <w:shd w:val="clear" w:color="auto" w:fill="FFFFFF"/>
              </w:tcPr>
              <w:p w14:paraId="4A38A092" w14:textId="77777777" w:rsidR="00D02D24" w:rsidRPr="0044529A" w:rsidRDefault="00D02D24" w:rsidP="00AF42D3">
                <w:pPr>
                  <w:spacing w:line="259" w:lineRule="auto"/>
                  <w:jc w:val="center"/>
                  <w:rPr>
                    <w:rFonts w:ascii="Inter" w:eastAsia="Arial" w:hAnsi="Inter" w:cs="Arial"/>
                    <w:color w:val="54585A"/>
                    <w:sz w:val="20"/>
                    <w:szCs w:val="20"/>
                  </w:rPr>
                </w:pPr>
              </w:p>
            </w:tc>
            <w:tc>
              <w:tcPr>
                <w:tcW w:w="2448" w:type="dxa"/>
                <w:shd w:val="clear" w:color="auto" w:fill="FFFFFF"/>
              </w:tcPr>
              <w:p w14:paraId="7974E1B2" w14:textId="77777777" w:rsidR="00D02D24" w:rsidRPr="0044529A" w:rsidRDefault="00D02D24" w:rsidP="00AF42D3">
                <w:pPr>
                  <w:jc w:val="center"/>
                  <w:rPr>
                    <w:rFonts w:ascii="Inter" w:eastAsia="Arial" w:hAnsi="Inter" w:cs="Arial"/>
                    <w:color w:val="54585A"/>
                    <w:sz w:val="20"/>
                    <w:szCs w:val="20"/>
                  </w:rPr>
                </w:pPr>
              </w:p>
            </w:tc>
            <w:tc>
              <w:tcPr>
                <w:tcW w:w="2448" w:type="dxa"/>
                <w:shd w:val="clear" w:color="auto" w:fill="FFFFFF"/>
              </w:tcPr>
              <w:p w14:paraId="14034FA5" w14:textId="77777777" w:rsidR="00D02D24" w:rsidRPr="0044529A" w:rsidRDefault="00D02D24" w:rsidP="00AF42D3">
                <w:pPr>
                  <w:rPr>
                    <w:rFonts w:ascii="Inter" w:eastAsia="Arial" w:hAnsi="Inter" w:cs="Arial"/>
                    <w:color w:val="54585A"/>
                    <w:sz w:val="20"/>
                    <w:szCs w:val="20"/>
                  </w:rPr>
                </w:pPr>
              </w:p>
            </w:tc>
            <w:tc>
              <w:tcPr>
                <w:tcW w:w="2255" w:type="dxa"/>
                <w:shd w:val="clear" w:color="auto" w:fill="FFFFFF"/>
              </w:tcPr>
              <w:p w14:paraId="5E1328A8" w14:textId="77777777" w:rsidR="00D02D24" w:rsidRPr="0044529A" w:rsidRDefault="00D02D24" w:rsidP="00AF42D3">
                <w:pPr>
                  <w:rPr>
                    <w:rFonts w:ascii="Inter" w:eastAsia="Arial" w:hAnsi="Inter" w:cs="Arial"/>
                    <w:color w:val="54585A"/>
                    <w:sz w:val="20"/>
                    <w:szCs w:val="20"/>
                  </w:rPr>
                </w:pPr>
              </w:p>
            </w:tc>
          </w:tr>
          <w:tr w:rsidR="00D02D24" w:rsidRPr="00C73EAA" w14:paraId="1857C922" w14:textId="77777777" w:rsidTr="00AF42D3">
            <w:tc>
              <w:tcPr>
                <w:tcW w:w="1705" w:type="dxa"/>
              </w:tcPr>
              <w:p w14:paraId="7ADE7FDB" w14:textId="77777777" w:rsidR="00D02D24" w:rsidRPr="0044529A" w:rsidRDefault="00D02D24" w:rsidP="00AF42D3">
                <w:pPr>
                  <w:jc w:val="center"/>
                  <w:rPr>
                    <w:rFonts w:ascii="Inter" w:eastAsia="Arial" w:hAnsi="Inter" w:cs="Arial"/>
                    <w:color w:val="54585A"/>
                    <w:sz w:val="20"/>
                    <w:szCs w:val="20"/>
                  </w:rPr>
                </w:pPr>
              </w:p>
            </w:tc>
            <w:tc>
              <w:tcPr>
                <w:tcW w:w="995" w:type="dxa"/>
                <w:shd w:val="clear" w:color="auto" w:fill="FFFFFF"/>
              </w:tcPr>
              <w:p w14:paraId="44DBEBFF" w14:textId="77777777" w:rsidR="00D02D24" w:rsidRPr="0044529A" w:rsidRDefault="00D02D24" w:rsidP="00AF42D3">
                <w:pPr>
                  <w:jc w:val="center"/>
                  <w:rPr>
                    <w:rFonts w:ascii="Inter" w:eastAsia="Arial" w:hAnsi="Inter" w:cs="Arial"/>
                    <w:color w:val="54585A"/>
                    <w:sz w:val="20"/>
                    <w:szCs w:val="20"/>
                  </w:rPr>
                </w:pPr>
              </w:p>
            </w:tc>
            <w:tc>
              <w:tcPr>
                <w:tcW w:w="2448" w:type="dxa"/>
                <w:shd w:val="clear" w:color="auto" w:fill="FFFFFF"/>
              </w:tcPr>
              <w:p w14:paraId="43F95DCB" w14:textId="77777777" w:rsidR="00D02D24" w:rsidRPr="0044529A" w:rsidRDefault="00D02D24" w:rsidP="00AF42D3">
                <w:pPr>
                  <w:jc w:val="center"/>
                  <w:rPr>
                    <w:rFonts w:ascii="Inter" w:eastAsia="Arial" w:hAnsi="Inter" w:cs="Arial"/>
                    <w:color w:val="54585A"/>
                    <w:sz w:val="20"/>
                    <w:szCs w:val="20"/>
                  </w:rPr>
                </w:pPr>
              </w:p>
            </w:tc>
            <w:tc>
              <w:tcPr>
                <w:tcW w:w="2448" w:type="dxa"/>
                <w:shd w:val="clear" w:color="auto" w:fill="FFFFFF"/>
              </w:tcPr>
              <w:p w14:paraId="50900B83" w14:textId="77777777" w:rsidR="00D02D24" w:rsidRPr="0044529A" w:rsidRDefault="00D02D24" w:rsidP="00AF42D3">
                <w:pPr>
                  <w:rPr>
                    <w:rFonts w:ascii="Inter" w:eastAsia="Arial" w:hAnsi="Inter" w:cs="Arial"/>
                    <w:color w:val="54585A"/>
                    <w:sz w:val="20"/>
                    <w:szCs w:val="20"/>
                  </w:rPr>
                </w:pPr>
              </w:p>
            </w:tc>
            <w:tc>
              <w:tcPr>
                <w:tcW w:w="2255" w:type="dxa"/>
                <w:shd w:val="clear" w:color="auto" w:fill="FFFFFF"/>
              </w:tcPr>
              <w:p w14:paraId="41168777" w14:textId="77777777" w:rsidR="00D02D24" w:rsidRPr="0044529A" w:rsidRDefault="00D02D24" w:rsidP="00AF42D3">
                <w:pPr>
                  <w:rPr>
                    <w:rFonts w:ascii="Inter" w:eastAsia="Arial" w:hAnsi="Inter" w:cs="Arial"/>
                    <w:color w:val="54585A"/>
                    <w:sz w:val="20"/>
                    <w:szCs w:val="20"/>
                  </w:rPr>
                </w:pPr>
              </w:p>
            </w:tc>
          </w:tr>
          <w:tr w:rsidR="00D02D24" w:rsidRPr="00C73EAA" w14:paraId="6F16BD7E" w14:textId="77777777" w:rsidTr="00AF42D3">
            <w:tc>
              <w:tcPr>
                <w:tcW w:w="1705" w:type="dxa"/>
              </w:tcPr>
              <w:p w14:paraId="7ACBDC37" w14:textId="77777777" w:rsidR="00D02D24" w:rsidRPr="0044529A" w:rsidRDefault="00D02D24" w:rsidP="00AF42D3">
                <w:pPr>
                  <w:rPr>
                    <w:rFonts w:ascii="Inter" w:eastAsia="Arial" w:hAnsi="Inter" w:cs="Arial"/>
                    <w:color w:val="54585A"/>
                    <w:sz w:val="20"/>
                    <w:szCs w:val="20"/>
                  </w:rPr>
                </w:pPr>
              </w:p>
            </w:tc>
            <w:tc>
              <w:tcPr>
                <w:tcW w:w="995" w:type="dxa"/>
                <w:shd w:val="clear" w:color="auto" w:fill="FFFFFF"/>
              </w:tcPr>
              <w:p w14:paraId="79CC1307" w14:textId="77777777" w:rsidR="00D02D24" w:rsidRPr="0044529A" w:rsidRDefault="00D02D24" w:rsidP="00AF42D3">
                <w:pPr>
                  <w:jc w:val="center"/>
                  <w:rPr>
                    <w:rFonts w:ascii="Inter" w:eastAsia="Arial" w:hAnsi="Inter" w:cs="Arial"/>
                    <w:color w:val="54585A"/>
                    <w:sz w:val="20"/>
                    <w:szCs w:val="20"/>
                  </w:rPr>
                </w:pPr>
              </w:p>
            </w:tc>
            <w:tc>
              <w:tcPr>
                <w:tcW w:w="2448" w:type="dxa"/>
                <w:shd w:val="clear" w:color="auto" w:fill="FFFFFF"/>
              </w:tcPr>
              <w:p w14:paraId="2502E6DC" w14:textId="77777777" w:rsidR="00D02D24" w:rsidRPr="0044529A" w:rsidRDefault="00D02D24" w:rsidP="00AF42D3">
                <w:pPr>
                  <w:jc w:val="center"/>
                  <w:rPr>
                    <w:rFonts w:ascii="Inter" w:eastAsia="Arial" w:hAnsi="Inter" w:cs="Arial"/>
                    <w:color w:val="54585A"/>
                    <w:sz w:val="20"/>
                    <w:szCs w:val="20"/>
                  </w:rPr>
                </w:pPr>
              </w:p>
            </w:tc>
            <w:tc>
              <w:tcPr>
                <w:tcW w:w="2448" w:type="dxa"/>
                <w:shd w:val="clear" w:color="auto" w:fill="FFFFFF"/>
              </w:tcPr>
              <w:p w14:paraId="7B5F4E60" w14:textId="77777777" w:rsidR="00D02D24" w:rsidRPr="0044529A" w:rsidRDefault="00D02D24" w:rsidP="00AF42D3">
                <w:pPr>
                  <w:rPr>
                    <w:rFonts w:ascii="Inter" w:eastAsia="Arial" w:hAnsi="Inter" w:cs="Arial"/>
                    <w:color w:val="54585A"/>
                    <w:sz w:val="20"/>
                    <w:szCs w:val="20"/>
                  </w:rPr>
                </w:pPr>
              </w:p>
            </w:tc>
            <w:tc>
              <w:tcPr>
                <w:tcW w:w="2255" w:type="dxa"/>
                <w:shd w:val="clear" w:color="auto" w:fill="FFFFFF"/>
              </w:tcPr>
              <w:p w14:paraId="124EAB85" w14:textId="77777777" w:rsidR="00D02D24" w:rsidRPr="0044529A" w:rsidRDefault="00D02D24" w:rsidP="00AF42D3">
                <w:pPr>
                  <w:rPr>
                    <w:rFonts w:ascii="Inter" w:eastAsia="Arial" w:hAnsi="Inter" w:cs="Arial"/>
                    <w:color w:val="54585A"/>
                    <w:sz w:val="20"/>
                    <w:szCs w:val="20"/>
                  </w:rPr>
                </w:pPr>
              </w:p>
            </w:tc>
          </w:tr>
        </w:tbl>
        <w:p w14:paraId="6AEAC700" w14:textId="77777777" w:rsidR="00D02D24" w:rsidRPr="00C73EAA" w:rsidRDefault="00D02D24" w:rsidP="00D02D24">
          <w:pPr>
            <w:rPr>
              <w:rFonts w:ascii="Inter" w:eastAsia="Arial" w:hAnsi="Inter" w:cs="Arial"/>
              <w:b/>
              <w:sz w:val="24"/>
              <w:szCs w:val="24"/>
            </w:rPr>
          </w:pPr>
        </w:p>
        <w:p w14:paraId="35629839" w14:textId="016DC352" w:rsidR="00D02D24" w:rsidRPr="00C73EAA" w:rsidRDefault="00D02D24" w:rsidP="00D02D24">
          <w:pPr>
            <w:rPr>
              <w:rFonts w:ascii="Instrument Sans" w:eastAsia="Arial" w:hAnsi="Instrument Sans" w:cs="Arial"/>
              <w:b/>
              <w:sz w:val="24"/>
              <w:szCs w:val="24"/>
            </w:rPr>
          </w:pPr>
          <w:r w:rsidRPr="00C73EAA">
            <w:rPr>
              <w:rFonts w:ascii="Instrument Sans" w:eastAsia="Arial" w:hAnsi="Instrument Sans" w:cs="Arial"/>
              <w:b/>
              <w:sz w:val="24"/>
              <w:szCs w:val="24"/>
            </w:rPr>
            <w:t>Document Approval Flow</w:t>
          </w:r>
        </w:p>
        <w:tbl>
          <w:tblPr>
            <w:tblW w:w="9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91"/>
            <w:gridCol w:w="2328"/>
            <w:gridCol w:w="2328"/>
            <w:gridCol w:w="2183"/>
          </w:tblGrid>
          <w:tr w:rsidR="00D02D24" w14:paraId="5FCA4D4C" w14:textId="77777777" w:rsidTr="0044529A">
            <w:trPr>
              <w:trHeight w:val="296"/>
            </w:trPr>
            <w:tc>
              <w:tcPr>
                <w:tcW w:w="1271" w:type="dxa"/>
                <w:shd w:val="clear" w:color="auto" w:fill="00B050"/>
                <w:vAlign w:val="center"/>
              </w:tcPr>
              <w:p w14:paraId="22768E63" w14:textId="77777777" w:rsidR="00D02D24" w:rsidRPr="0044529A" w:rsidRDefault="00D02D24" w:rsidP="00AF42D3">
                <w:pPr>
                  <w:jc w:val="center"/>
                  <w:rPr>
                    <w:rFonts w:ascii="Inter" w:eastAsia="Arial" w:hAnsi="Inter" w:cs="Arial"/>
                    <w:b/>
                    <w:bCs/>
                    <w:color w:val="FFFFFF"/>
                    <w:sz w:val="20"/>
                    <w:szCs w:val="20"/>
                  </w:rPr>
                </w:pPr>
                <w:r w:rsidRPr="0044529A">
                  <w:rPr>
                    <w:rFonts w:ascii="Inter" w:eastAsia="Arial" w:hAnsi="Inter" w:cs="Arial"/>
                    <w:b/>
                    <w:bCs/>
                    <w:color w:val="FFFFFF"/>
                    <w:sz w:val="20"/>
                    <w:szCs w:val="20"/>
                  </w:rPr>
                  <w:t>Version</w:t>
                </w:r>
              </w:p>
            </w:tc>
            <w:tc>
              <w:tcPr>
                <w:tcW w:w="1791" w:type="dxa"/>
                <w:shd w:val="clear" w:color="auto" w:fill="00B050"/>
                <w:vAlign w:val="center"/>
              </w:tcPr>
              <w:p w14:paraId="394130F9" w14:textId="77777777" w:rsidR="00D02D24" w:rsidRPr="0044529A" w:rsidRDefault="00D02D24" w:rsidP="00AF42D3">
                <w:pPr>
                  <w:jc w:val="center"/>
                  <w:rPr>
                    <w:rFonts w:ascii="Inter" w:eastAsia="Arial" w:hAnsi="Inter" w:cs="Arial"/>
                    <w:b/>
                    <w:bCs/>
                    <w:color w:val="FFFFFF"/>
                    <w:sz w:val="20"/>
                    <w:szCs w:val="20"/>
                  </w:rPr>
                </w:pPr>
                <w:r w:rsidRPr="0044529A">
                  <w:rPr>
                    <w:rFonts w:ascii="Inter" w:eastAsia="Arial" w:hAnsi="Inter" w:cs="Arial"/>
                    <w:b/>
                    <w:bCs/>
                    <w:color w:val="FFFFFF"/>
                    <w:sz w:val="20"/>
                    <w:szCs w:val="20"/>
                  </w:rPr>
                  <w:t>Flow</w:t>
                </w:r>
              </w:p>
            </w:tc>
            <w:tc>
              <w:tcPr>
                <w:tcW w:w="2328" w:type="dxa"/>
                <w:shd w:val="clear" w:color="auto" w:fill="00B050"/>
                <w:vAlign w:val="center"/>
              </w:tcPr>
              <w:p w14:paraId="1500A577" w14:textId="77777777" w:rsidR="00D02D24" w:rsidRPr="0044529A" w:rsidRDefault="00D02D24" w:rsidP="00AF42D3">
                <w:pPr>
                  <w:jc w:val="center"/>
                  <w:rPr>
                    <w:rFonts w:ascii="Inter" w:eastAsia="Arial" w:hAnsi="Inter" w:cs="Arial"/>
                    <w:b/>
                    <w:bCs/>
                    <w:color w:val="FFFFFF"/>
                    <w:sz w:val="20"/>
                    <w:szCs w:val="20"/>
                  </w:rPr>
                </w:pPr>
                <w:r w:rsidRPr="0044529A">
                  <w:rPr>
                    <w:rFonts w:ascii="Inter" w:eastAsia="Arial" w:hAnsi="Inter" w:cs="Arial"/>
                    <w:b/>
                    <w:bCs/>
                    <w:color w:val="FFFFFF"/>
                    <w:sz w:val="20"/>
                    <w:szCs w:val="20"/>
                  </w:rPr>
                  <w:t>Role</w:t>
                </w:r>
              </w:p>
            </w:tc>
            <w:tc>
              <w:tcPr>
                <w:tcW w:w="2328" w:type="dxa"/>
                <w:shd w:val="clear" w:color="auto" w:fill="00B050"/>
                <w:vAlign w:val="center"/>
              </w:tcPr>
              <w:p w14:paraId="54D87403" w14:textId="77777777" w:rsidR="00D02D24" w:rsidRPr="0044529A" w:rsidRDefault="00D02D24" w:rsidP="00AF42D3">
                <w:pPr>
                  <w:jc w:val="center"/>
                  <w:rPr>
                    <w:rFonts w:ascii="Inter" w:eastAsia="Arial" w:hAnsi="Inter" w:cs="Arial"/>
                    <w:b/>
                    <w:bCs/>
                    <w:color w:val="FFFFFF"/>
                    <w:sz w:val="20"/>
                    <w:szCs w:val="20"/>
                  </w:rPr>
                </w:pPr>
                <w:r w:rsidRPr="0044529A">
                  <w:rPr>
                    <w:rFonts w:ascii="Inter" w:eastAsia="Arial" w:hAnsi="Inter" w:cs="Arial"/>
                    <w:b/>
                    <w:bCs/>
                    <w:color w:val="FFFFFF"/>
                    <w:sz w:val="20"/>
                    <w:szCs w:val="20"/>
                  </w:rPr>
                  <w:t>Name</w:t>
                </w:r>
              </w:p>
            </w:tc>
            <w:tc>
              <w:tcPr>
                <w:tcW w:w="2183" w:type="dxa"/>
                <w:shd w:val="clear" w:color="auto" w:fill="00B050"/>
                <w:vAlign w:val="center"/>
              </w:tcPr>
              <w:p w14:paraId="0EE77042" w14:textId="77777777" w:rsidR="00D02D24" w:rsidRPr="0044529A" w:rsidRDefault="00D02D24" w:rsidP="00AF42D3">
                <w:pPr>
                  <w:jc w:val="center"/>
                  <w:rPr>
                    <w:rFonts w:ascii="Inter" w:eastAsia="Arial" w:hAnsi="Inter" w:cs="Arial"/>
                    <w:b/>
                    <w:bCs/>
                    <w:color w:val="FFFFFF"/>
                    <w:sz w:val="20"/>
                    <w:szCs w:val="20"/>
                  </w:rPr>
                </w:pPr>
                <w:r w:rsidRPr="0044529A">
                  <w:rPr>
                    <w:rFonts w:ascii="Inter" w:eastAsia="Arial" w:hAnsi="Inter" w:cs="Arial"/>
                    <w:b/>
                    <w:bCs/>
                    <w:color w:val="FFFFFF"/>
                    <w:sz w:val="20"/>
                    <w:szCs w:val="20"/>
                  </w:rPr>
                  <w:t>Signature and Date:</w:t>
                </w:r>
              </w:p>
            </w:tc>
          </w:tr>
          <w:tr w:rsidR="00D02D24" w14:paraId="73851ED2" w14:textId="77777777" w:rsidTr="0044529A">
            <w:trPr>
              <w:trHeight w:val="216"/>
            </w:trPr>
            <w:tc>
              <w:tcPr>
                <w:tcW w:w="1271" w:type="dxa"/>
              </w:tcPr>
              <w:p w14:paraId="6F0434B9" w14:textId="77777777" w:rsidR="00D02D24" w:rsidRPr="0044529A" w:rsidRDefault="00D02D24" w:rsidP="00AF42D3">
                <w:pPr>
                  <w:jc w:val="center"/>
                  <w:rPr>
                    <w:rFonts w:ascii="Inter" w:eastAsia="Arial" w:hAnsi="Inter" w:cs="Arial"/>
                    <w:b/>
                    <w:color w:val="54585A"/>
                    <w:sz w:val="20"/>
                    <w:szCs w:val="20"/>
                  </w:rPr>
                </w:pPr>
                <w:r w:rsidRPr="0044529A">
                  <w:rPr>
                    <w:rFonts w:ascii="Inter" w:eastAsia="Arial" w:hAnsi="Inter" w:cs="Arial"/>
                    <w:b/>
                    <w:color w:val="54585A"/>
                    <w:sz w:val="20"/>
                    <w:szCs w:val="20"/>
                  </w:rPr>
                  <w:t>1.0</w:t>
                </w:r>
              </w:p>
            </w:tc>
            <w:tc>
              <w:tcPr>
                <w:tcW w:w="1791" w:type="dxa"/>
              </w:tcPr>
              <w:p w14:paraId="0F678E6D" w14:textId="77777777" w:rsidR="00D02D24" w:rsidRPr="0044529A" w:rsidRDefault="00D02D24" w:rsidP="00AF42D3">
                <w:pPr>
                  <w:rPr>
                    <w:rFonts w:ascii="Inter" w:eastAsia="Arial" w:hAnsi="Inter" w:cs="Arial"/>
                    <w:bCs/>
                    <w:color w:val="54585A"/>
                    <w:sz w:val="20"/>
                    <w:szCs w:val="20"/>
                  </w:rPr>
                </w:pPr>
                <w:r w:rsidRPr="0044529A">
                  <w:rPr>
                    <w:rFonts w:ascii="Inter" w:eastAsia="Arial" w:hAnsi="Inter" w:cs="Arial"/>
                    <w:bCs/>
                    <w:color w:val="54585A"/>
                    <w:sz w:val="20"/>
                    <w:szCs w:val="20"/>
                  </w:rPr>
                  <w:t>Prepared by:</w:t>
                </w:r>
              </w:p>
            </w:tc>
            <w:tc>
              <w:tcPr>
                <w:tcW w:w="2328" w:type="dxa"/>
              </w:tcPr>
              <w:p w14:paraId="12CFB0C2" w14:textId="71B9B4DF" w:rsidR="00D02D24" w:rsidRPr="0044529A" w:rsidRDefault="00D02D24" w:rsidP="00AF42D3">
                <w:pPr>
                  <w:rPr>
                    <w:rFonts w:ascii="Inter" w:eastAsia="Arial" w:hAnsi="Inter" w:cs="Arial"/>
                    <w:color w:val="54585A"/>
                    <w:sz w:val="20"/>
                    <w:szCs w:val="20"/>
                  </w:rPr>
                </w:pPr>
              </w:p>
            </w:tc>
            <w:tc>
              <w:tcPr>
                <w:tcW w:w="2328" w:type="dxa"/>
              </w:tcPr>
              <w:p w14:paraId="44BCCF0E" w14:textId="6D51AF29" w:rsidR="00D02D24" w:rsidRPr="0044529A" w:rsidRDefault="00D02D24" w:rsidP="00AF42D3">
                <w:pPr>
                  <w:rPr>
                    <w:rFonts w:ascii="Inter" w:eastAsia="Arial" w:hAnsi="Inter" w:cs="Arial"/>
                    <w:i/>
                    <w:color w:val="54585A"/>
                    <w:sz w:val="20"/>
                    <w:szCs w:val="20"/>
                  </w:rPr>
                </w:pPr>
              </w:p>
            </w:tc>
            <w:tc>
              <w:tcPr>
                <w:tcW w:w="2183" w:type="dxa"/>
              </w:tcPr>
              <w:p w14:paraId="1A6017FE" w14:textId="1FCBED0C" w:rsidR="00D02D24" w:rsidRPr="0044529A" w:rsidRDefault="00D02D24" w:rsidP="00AF42D3">
                <w:pPr>
                  <w:rPr>
                    <w:rFonts w:ascii="Inter" w:eastAsia="Arial" w:hAnsi="Inter" w:cs="Arial"/>
                    <w:i/>
                    <w:color w:val="54585A"/>
                    <w:sz w:val="20"/>
                    <w:szCs w:val="20"/>
                  </w:rPr>
                </w:pPr>
              </w:p>
            </w:tc>
          </w:tr>
          <w:tr w:rsidR="00D02D24" w14:paraId="74D4542B" w14:textId="77777777" w:rsidTr="0044529A">
            <w:trPr>
              <w:trHeight w:val="216"/>
            </w:trPr>
            <w:tc>
              <w:tcPr>
                <w:tcW w:w="1271" w:type="dxa"/>
              </w:tcPr>
              <w:p w14:paraId="54FC5D4B" w14:textId="77777777" w:rsidR="00D02D24" w:rsidRPr="0044529A" w:rsidRDefault="00D02D24" w:rsidP="00AF42D3">
                <w:pPr>
                  <w:jc w:val="center"/>
                  <w:rPr>
                    <w:rFonts w:ascii="Inter" w:eastAsia="Arial" w:hAnsi="Inter" w:cs="Arial"/>
                    <w:b/>
                    <w:color w:val="54585A"/>
                    <w:sz w:val="20"/>
                    <w:szCs w:val="20"/>
                  </w:rPr>
                </w:pPr>
              </w:p>
            </w:tc>
            <w:tc>
              <w:tcPr>
                <w:tcW w:w="1791" w:type="dxa"/>
              </w:tcPr>
              <w:p w14:paraId="7093DB96" w14:textId="77777777" w:rsidR="00D02D24" w:rsidRPr="0044529A" w:rsidRDefault="00D02D24" w:rsidP="00AF42D3">
                <w:pPr>
                  <w:rPr>
                    <w:rFonts w:ascii="Inter" w:eastAsia="Arial" w:hAnsi="Inter" w:cs="Arial"/>
                    <w:bCs/>
                    <w:color w:val="54585A"/>
                    <w:sz w:val="20"/>
                    <w:szCs w:val="20"/>
                  </w:rPr>
                </w:pPr>
                <w:r w:rsidRPr="0044529A">
                  <w:rPr>
                    <w:rFonts w:ascii="Inter" w:eastAsia="Arial" w:hAnsi="Inter" w:cs="Arial"/>
                    <w:bCs/>
                    <w:color w:val="54585A"/>
                    <w:sz w:val="20"/>
                    <w:szCs w:val="20"/>
                  </w:rPr>
                  <w:t>Approved by:</w:t>
                </w:r>
              </w:p>
            </w:tc>
            <w:tc>
              <w:tcPr>
                <w:tcW w:w="2328" w:type="dxa"/>
              </w:tcPr>
              <w:p w14:paraId="735C056C" w14:textId="77777777" w:rsidR="00D02D24" w:rsidRPr="0044529A" w:rsidRDefault="00D02D24" w:rsidP="00AF42D3">
                <w:pPr>
                  <w:rPr>
                    <w:rFonts w:ascii="Inter" w:eastAsia="Arial" w:hAnsi="Inter" w:cs="Arial"/>
                    <w:color w:val="54585A"/>
                    <w:sz w:val="20"/>
                    <w:szCs w:val="20"/>
                  </w:rPr>
                </w:pPr>
              </w:p>
            </w:tc>
            <w:tc>
              <w:tcPr>
                <w:tcW w:w="2328" w:type="dxa"/>
              </w:tcPr>
              <w:p w14:paraId="2C48EADC" w14:textId="77777777" w:rsidR="00D02D24" w:rsidRPr="0044529A" w:rsidRDefault="00D02D24" w:rsidP="00AF42D3">
                <w:pPr>
                  <w:rPr>
                    <w:rFonts w:ascii="Inter" w:eastAsia="Arial" w:hAnsi="Inter" w:cs="Arial"/>
                    <w:i/>
                    <w:color w:val="54585A"/>
                    <w:sz w:val="20"/>
                    <w:szCs w:val="20"/>
                  </w:rPr>
                </w:pPr>
              </w:p>
            </w:tc>
            <w:tc>
              <w:tcPr>
                <w:tcW w:w="2183" w:type="dxa"/>
              </w:tcPr>
              <w:p w14:paraId="0466BFAF" w14:textId="77777777" w:rsidR="00D02D24" w:rsidRPr="0044529A" w:rsidRDefault="00D02D24" w:rsidP="00AF42D3">
                <w:pPr>
                  <w:rPr>
                    <w:rFonts w:ascii="Inter" w:eastAsia="Arial" w:hAnsi="Inter" w:cs="Arial"/>
                    <w:i/>
                    <w:color w:val="54585A"/>
                    <w:sz w:val="20"/>
                    <w:szCs w:val="20"/>
                  </w:rPr>
                </w:pPr>
              </w:p>
            </w:tc>
          </w:tr>
          <w:tr w:rsidR="00D02D24" w14:paraId="00708962" w14:textId="77777777" w:rsidTr="0044529A">
            <w:trPr>
              <w:trHeight w:val="216"/>
            </w:trPr>
            <w:tc>
              <w:tcPr>
                <w:tcW w:w="1271" w:type="dxa"/>
              </w:tcPr>
              <w:p w14:paraId="10ADED49" w14:textId="77777777" w:rsidR="00D02D24" w:rsidRPr="0044529A" w:rsidRDefault="00D02D24" w:rsidP="00AF42D3">
                <w:pPr>
                  <w:jc w:val="center"/>
                  <w:rPr>
                    <w:rFonts w:ascii="Inter" w:eastAsia="Arial" w:hAnsi="Inter" w:cs="Arial"/>
                    <w:b/>
                    <w:color w:val="54585A"/>
                    <w:sz w:val="20"/>
                    <w:szCs w:val="20"/>
                  </w:rPr>
                </w:pPr>
              </w:p>
            </w:tc>
            <w:tc>
              <w:tcPr>
                <w:tcW w:w="1791" w:type="dxa"/>
              </w:tcPr>
              <w:p w14:paraId="7B74C024" w14:textId="77777777" w:rsidR="00D02D24" w:rsidRPr="0044529A" w:rsidRDefault="00D02D24" w:rsidP="00AF42D3">
                <w:pPr>
                  <w:rPr>
                    <w:rFonts w:ascii="Inter" w:eastAsia="Arial" w:hAnsi="Inter" w:cs="Arial"/>
                    <w:bCs/>
                    <w:color w:val="54585A"/>
                    <w:sz w:val="20"/>
                    <w:szCs w:val="20"/>
                  </w:rPr>
                </w:pPr>
                <w:r w:rsidRPr="0044529A">
                  <w:rPr>
                    <w:rFonts w:ascii="Inter" w:eastAsia="Arial" w:hAnsi="Inter" w:cs="Arial"/>
                    <w:bCs/>
                    <w:color w:val="54585A"/>
                    <w:sz w:val="20"/>
                    <w:szCs w:val="20"/>
                  </w:rPr>
                  <w:t>Approved by:</w:t>
                </w:r>
              </w:p>
            </w:tc>
            <w:tc>
              <w:tcPr>
                <w:tcW w:w="2328" w:type="dxa"/>
              </w:tcPr>
              <w:p w14:paraId="48FC0EE0" w14:textId="77777777" w:rsidR="00D02D24" w:rsidRPr="0044529A" w:rsidRDefault="00D02D24" w:rsidP="00AF42D3">
                <w:pPr>
                  <w:rPr>
                    <w:rFonts w:ascii="Inter" w:eastAsia="Arial" w:hAnsi="Inter" w:cs="Arial"/>
                    <w:color w:val="54585A"/>
                    <w:sz w:val="20"/>
                    <w:szCs w:val="20"/>
                  </w:rPr>
                </w:pPr>
              </w:p>
            </w:tc>
            <w:tc>
              <w:tcPr>
                <w:tcW w:w="2328" w:type="dxa"/>
              </w:tcPr>
              <w:p w14:paraId="08D39380" w14:textId="77777777" w:rsidR="00D02D24" w:rsidRPr="0044529A" w:rsidRDefault="00D02D24" w:rsidP="00AF42D3">
                <w:pPr>
                  <w:rPr>
                    <w:rFonts w:ascii="Inter" w:eastAsia="Arial" w:hAnsi="Inter" w:cs="Arial"/>
                    <w:i/>
                    <w:color w:val="54585A"/>
                    <w:sz w:val="20"/>
                    <w:szCs w:val="20"/>
                  </w:rPr>
                </w:pPr>
              </w:p>
            </w:tc>
            <w:tc>
              <w:tcPr>
                <w:tcW w:w="2183" w:type="dxa"/>
              </w:tcPr>
              <w:p w14:paraId="37CE4D19" w14:textId="77777777" w:rsidR="00D02D24" w:rsidRPr="0044529A" w:rsidRDefault="00D02D24" w:rsidP="00AF42D3">
                <w:pPr>
                  <w:rPr>
                    <w:rFonts w:ascii="Inter" w:eastAsia="Arial" w:hAnsi="Inter" w:cs="Arial"/>
                    <w:i/>
                    <w:color w:val="54585A"/>
                    <w:sz w:val="20"/>
                    <w:szCs w:val="20"/>
                  </w:rPr>
                </w:pPr>
              </w:p>
            </w:tc>
          </w:tr>
          <w:tr w:rsidR="00D02D24" w14:paraId="3CF4061D" w14:textId="77777777" w:rsidTr="0044529A">
            <w:trPr>
              <w:trHeight w:val="216"/>
            </w:trPr>
            <w:tc>
              <w:tcPr>
                <w:tcW w:w="1271" w:type="dxa"/>
              </w:tcPr>
              <w:p w14:paraId="78532B25" w14:textId="77777777" w:rsidR="00D02D24" w:rsidRPr="0044529A" w:rsidRDefault="00D02D24" w:rsidP="00AF42D3">
                <w:pPr>
                  <w:jc w:val="center"/>
                  <w:rPr>
                    <w:rFonts w:ascii="Inter" w:eastAsia="Arial" w:hAnsi="Inter" w:cs="Arial"/>
                    <w:b/>
                    <w:color w:val="54585A"/>
                    <w:sz w:val="20"/>
                    <w:szCs w:val="20"/>
                  </w:rPr>
                </w:pPr>
              </w:p>
            </w:tc>
            <w:tc>
              <w:tcPr>
                <w:tcW w:w="1791" w:type="dxa"/>
              </w:tcPr>
              <w:p w14:paraId="29AB33A3" w14:textId="77777777" w:rsidR="00D02D24" w:rsidRPr="0044529A" w:rsidRDefault="00D02D24" w:rsidP="00AF42D3">
                <w:pPr>
                  <w:rPr>
                    <w:rFonts w:ascii="Inter" w:eastAsia="Arial" w:hAnsi="Inter" w:cs="Arial"/>
                    <w:bCs/>
                    <w:color w:val="54585A"/>
                    <w:sz w:val="20"/>
                    <w:szCs w:val="20"/>
                  </w:rPr>
                </w:pPr>
                <w:r w:rsidRPr="0044529A">
                  <w:rPr>
                    <w:rFonts w:ascii="Inter" w:eastAsia="Arial" w:hAnsi="Inter" w:cs="Arial"/>
                    <w:bCs/>
                    <w:color w:val="54585A"/>
                    <w:sz w:val="20"/>
                    <w:szCs w:val="20"/>
                  </w:rPr>
                  <w:t>Approved by:</w:t>
                </w:r>
              </w:p>
            </w:tc>
            <w:tc>
              <w:tcPr>
                <w:tcW w:w="2328" w:type="dxa"/>
              </w:tcPr>
              <w:p w14:paraId="27E8C9B6" w14:textId="77777777" w:rsidR="00D02D24" w:rsidRPr="0044529A" w:rsidRDefault="00D02D24" w:rsidP="00AF42D3">
                <w:pPr>
                  <w:rPr>
                    <w:rFonts w:ascii="Inter" w:eastAsia="Arial" w:hAnsi="Inter" w:cs="Arial"/>
                    <w:color w:val="54585A"/>
                    <w:sz w:val="20"/>
                    <w:szCs w:val="20"/>
                  </w:rPr>
                </w:pPr>
              </w:p>
            </w:tc>
            <w:tc>
              <w:tcPr>
                <w:tcW w:w="2328" w:type="dxa"/>
              </w:tcPr>
              <w:p w14:paraId="288F0843" w14:textId="77777777" w:rsidR="00D02D24" w:rsidRPr="0044529A" w:rsidRDefault="00D02D24" w:rsidP="00AF42D3">
                <w:pPr>
                  <w:rPr>
                    <w:rFonts w:ascii="Inter" w:eastAsia="Arial" w:hAnsi="Inter" w:cs="Arial"/>
                    <w:color w:val="54585A"/>
                    <w:sz w:val="20"/>
                    <w:szCs w:val="20"/>
                  </w:rPr>
                </w:pPr>
              </w:p>
            </w:tc>
            <w:tc>
              <w:tcPr>
                <w:tcW w:w="2183" w:type="dxa"/>
              </w:tcPr>
              <w:p w14:paraId="123CAE36" w14:textId="77777777" w:rsidR="00D02D24" w:rsidRPr="0044529A" w:rsidRDefault="00D02D24" w:rsidP="00AF42D3">
                <w:pPr>
                  <w:rPr>
                    <w:rFonts w:ascii="Inter" w:eastAsia="Arial" w:hAnsi="Inter" w:cs="Arial"/>
                    <w:i/>
                    <w:color w:val="54585A"/>
                    <w:sz w:val="20"/>
                    <w:szCs w:val="20"/>
                  </w:rPr>
                </w:pPr>
              </w:p>
            </w:tc>
          </w:tr>
        </w:tbl>
        <w:p w14:paraId="789B5EB9" w14:textId="77777777" w:rsidR="00D02D24" w:rsidRDefault="00D02D24" w:rsidP="00D02D24">
          <w:pPr>
            <w:rPr>
              <w:rFonts w:ascii="Arial" w:eastAsia="Arial" w:hAnsi="Arial" w:cs="Arial"/>
              <w:b/>
              <w:color w:val="FF0000"/>
              <w:sz w:val="24"/>
              <w:szCs w:val="24"/>
            </w:rPr>
          </w:pPr>
        </w:p>
        <w:p w14:paraId="7B8DD764" w14:textId="77777777" w:rsidR="00D02D24" w:rsidRPr="00C73EAA" w:rsidRDefault="00D02D24" w:rsidP="00D02D24">
          <w:pPr>
            <w:rPr>
              <w:rFonts w:ascii="Instrument Sans" w:eastAsia="Arial" w:hAnsi="Instrument Sans" w:cs="Arial"/>
            </w:rPr>
          </w:pPr>
          <w:r w:rsidRPr="00C73EAA">
            <w:rPr>
              <w:rFonts w:ascii="Instrument Sans" w:eastAsia="Arial" w:hAnsi="Instrument Sans" w:cs="Arial"/>
              <w:b/>
              <w:sz w:val="24"/>
              <w:szCs w:val="24"/>
            </w:rPr>
            <w:t>Change Log</w:t>
          </w: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5"/>
            <w:gridCol w:w="1800"/>
            <w:gridCol w:w="2160"/>
            <w:gridCol w:w="4590"/>
          </w:tblGrid>
          <w:tr w:rsidR="009617D9" w:rsidRPr="0044529A" w14:paraId="36B757D4" w14:textId="77777777" w:rsidTr="009617D9">
            <w:trPr>
              <w:trHeight w:val="296"/>
            </w:trPr>
            <w:tc>
              <w:tcPr>
                <w:tcW w:w="1345" w:type="dxa"/>
                <w:shd w:val="clear" w:color="auto" w:fill="00B050"/>
                <w:vAlign w:val="center"/>
              </w:tcPr>
              <w:p w14:paraId="0B8CFEA8" w14:textId="77777777" w:rsidR="009617D9" w:rsidRPr="0044529A" w:rsidRDefault="009617D9" w:rsidP="00AF42D3">
                <w:pPr>
                  <w:spacing w:line="259" w:lineRule="auto"/>
                  <w:jc w:val="center"/>
                  <w:rPr>
                    <w:rFonts w:ascii="Inter" w:eastAsia="Arial" w:hAnsi="Inter" w:cs="Arial"/>
                    <w:b/>
                    <w:bCs/>
                    <w:sz w:val="20"/>
                    <w:szCs w:val="20"/>
                  </w:rPr>
                </w:pPr>
                <w:r w:rsidRPr="0044529A">
                  <w:rPr>
                    <w:rFonts w:ascii="Inter" w:eastAsia="Arial" w:hAnsi="Inter" w:cs="Arial"/>
                    <w:b/>
                    <w:bCs/>
                    <w:color w:val="FFFFFF"/>
                    <w:sz w:val="20"/>
                    <w:szCs w:val="20"/>
                  </w:rPr>
                  <w:t>Date</w:t>
                </w:r>
              </w:p>
            </w:tc>
            <w:tc>
              <w:tcPr>
                <w:tcW w:w="1800" w:type="dxa"/>
                <w:shd w:val="clear" w:color="auto" w:fill="00B050"/>
              </w:tcPr>
              <w:p w14:paraId="7F5E1659" w14:textId="33F7087A" w:rsidR="009617D9" w:rsidRPr="0044529A" w:rsidRDefault="009617D9" w:rsidP="00AF42D3">
                <w:pPr>
                  <w:spacing w:line="259" w:lineRule="auto"/>
                  <w:jc w:val="center"/>
                  <w:rPr>
                    <w:rFonts w:ascii="Inter" w:eastAsia="Arial" w:hAnsi="Inter" w:cs="Arial"/>
                    <w:b/>
                    <w:bCs/>
                    <w:color w:val="FFFFFF"/>
                    <w:sz w:val="20"/>
                    <w:szCs w:val="20"/>
                  </w:rPr>
                </w:pPr>
                <w:r w:rsidRPr="0044529A">
                  <w:rPr>
                    <w:rFonts w:ascii="Inter" w:eastAsia="Arial" w:hAnsi="Inter" w:cs="Arial"/>
                    <w:b/>
                    <w:bCs/>
                    <w:color w:val="FFFFFF"/>
                    <w:sz w:val="20"/>
                    <w:szCs w:val="20"/>
                  </w:rPr>
                  <w:t>Version</w:t>
                </w:r>
              </w:p>
            </w:tc>
            <w:tc>
              <w:tcPr>
                <w:tcW w:w="2160" w:type="dxa"/>
                <w:shd w:val="clear" w:color="auto" w:fill="00B050"/>
                <w:vAlign w:val="center"/>
              </w:tcPr>
              <w:p w14:paraId="3B123917" w14:textId="77777777" w:rsidR="009617D9" w:rsidRPr="0044529A" w:rsidRDefault="009617D9" w:rsidP="00AF42D3">
                <w:pPr>
                  <w:spacing w:line="259" w:lineRule="auto"/>
                  <w:jc w:val="center"/>
                  <w:rPr>
                    <w:rFonts w:ascii="Inter" w:eastAsia="Arial" w:hAnsi="Inter" w:cs="Arial"/>
                    <w:b/>
                    <w:bCs/>
                    <w:sz w:val="20"/>
                    <w:szCs w:val="20"/>
                  </w:rPr>
                </w:pPr>
                <w:r w:rsidRPr="0044529A">
                  <w:rPr>
                    <w:rFonts w:ascii="Inter" w:eastAsia="Arial" w:hAnsi="Inter" w:cs="Arial"/>
                    <w:b/>
                    <w:bCs/>
                    <w:color w:val="FFFFFF"/>
                    <w:sz w:val="20"/>
                    <w:szCs w:val="20"/>
                  </w:rPr>
                  <w:t>Section</w:t>
                </w:r>
              </w:p>
            </w:tc>
            <w:tc>
              <w:tcPr>
                <w:tcW w:w="4590" w:type="dxa"/>
                <w:shd w:val="clear" w:color="auto" w:fill="00B050"/>
              </w:tcPr>
              <w:p w14:paraId="4524FAD3" w14:textId="77777777" w:rsidR="009617D9" w:rsidRPr="0044529A" w:rsidRDefault="009617D9" w:rsidP="009617D9">
                <w:pPr>
                  <w:ind w:right="346"/>
                  <w:jc w:val="center"/>
                  <w:rPr>
                    <w:rFonts w:ascii="Inter" w:eastAsia="Arial" w:hAnsi="Inter" w:cs="Arial"/>
                    <w:b/>
                    <w:bCs/>
                    <w:color w:val="FFFFFF"/>
                    <w:sz w:val="20"/>
                    <w:szCs w:val="20"/>
                  </w:rPr>
                </w:pPr>
                <w:r w:rsidRPr="0044529A">
                  <w:rPr>
                    <w:rFonts w:ascii="Inter" w:eastAsia="Arial" w:hAnsi="Inter" w:cs="Arial"/>
                    <w:b/>
                    <w:bCs/>
                    <w:color w:val="FFFFFF"/>
                    <w:sz w:val="20"/>
                    <w:szCs w:val="20"/>
                  </w:rPr>
                  <w:t>Change Requested By</w:t>
                </w:r>
              </w:p>
            </w:tc>
          </w:tr>
          <w:tr w:rsidR="009617D9" w:rsidRPr="0044529A" w14:paraId="05869140" w14:textId="77777777" w:rsidTr="009617D9">
            <w:trPr>
              <w:trHeight w:val="216"/>
            </w:trPr>
            <w:tc>
              <w:tcPr>
                <w:tcW w:w="1345" w:type="dxa"/>
              </w:tcPr>
              <w:p w14:paraId="32B13E6D" w14:textId="77777777" w:rsidR="009617D9" w:rsidRPr="0044529A" w:rsidRDefault="009617D9" w:rsidP="00AF42D3">
                <w:pPr>
                  <w:spacing w:line="259" w:lineRule="auto"/>
                  <w:rPr>
                    <w:rFonts w:ascii="Inter" w:eastAsia="Arial" w:hAnsi="Inter" w:cs="Arial"/>
                    <w:color w:val="54585A"/>
                    <w:sz w:val="20"/>
                    <w:szCs w:val="20"/>
                  </w:rPr>
                </w:pPr>
              </w:p>
            </w:tc>
            <w:tc>
              <w:tcPr>
                <w:tcW w:w="1800" w:type="dxa"/>
              </w:tcPr>
              <w:p w14:paraId="257533BA" w14:textId="77777777" w:rsidR="009617D9" w:rsidRPr="0044529A" w:rsidRDefault="009617D9" w:rsidP="00AF42D3">
                <w:pPr>
                  <w:spacing w:line="259" w:lineRule="auto"/>
                  <w:rPr>
                    <w:rFonts w:ascii="Inter" w:eastAsia="Arial" w:hAnsi="Inter" w:cs="Arial"/>
                    <w:color w:val="54585A"/>
                    <w:sz w:val="20"/>
                    <w:szCs w:val="20"/>
                  </w:rPr>
                </w:pPr>
              </w:p>
            </w:tc>
            <w:tc>
              <w:tcPr>
                <w:tcW w:w="2160" w:type="dxa"/>
              </w:tcPr>
              <w:p w14:paraId="54B4B057" w14:textId="77777777" w:rsidR="009617D9" w:rsidRPr="0044529A" w:rsidRDefault="009617D9" w:rsidP="00AF42D3">
                <w:pPr>
                  <w:spacing w:line="259" w:lineRule="auto"/>
                  <w:rPr>
                    <w:rFonts w:ascii="Inter" w:eastAsia="Arial" w:hAnsi="Inter" w:cs="Arial"/>
                    <w:color w:val="54585A"/>
                    <w:sz w:val="20"/>
                    <w:szCs w:val="20"/>
                  </w:rPr>
                </w:pPr>
              </w:p>
            </w:tc>
            <w:tc>
              <w:tcPr>
                <w:tcW w:w="4590" w:type="dxa"/>
              </w:tcPr>
              <w:p w14:paraId="32DDE428" w14:textId="77777777" w:rsidR="009617D9" w:rsidRPr="0044529A" w:rsidRDefault="009617D9" w:rsidP="00AF42D3">
                <w:pPr>
                  <w:rPr>
                    <w:rFonts w:ascii="Inter" w:eastAsia="Arial" w:hAnsi="Inter" w:cs="Arial"/>
                    <w:color w:val="54585A"/>
                    <w:sz w:val="20"/>
                    <w:szCs w:val="20"/>
                  </w:rPr>
                </w:pPr>
              </w:p>
            </w:tc>
          </w:tr>
          <w:tr w:rsidR="009617D9" w:rsidRPr="0044529A" w14:paraId="1690B5AF" w14:textId="77777777" w:rsidTr="009617D9">
            <w:trPr>
              <w:trHeight w:val="216"/>
            </w:trPr>
            <w:tc>
              <w:tcPr>
                <w:tcW w:w="1345" w:type="dxa"/>
              </w:tcPr>
              <w:p w14:paraId="167EF901" w14:textId="77777777" w:rsidR="009617D9" w:rsidRPr="0044529A" w:rsidRDefault="009617D9" w:rsidP="00AF42D3">
                <w:pPr>
                  <w:spacing w:line="259" w:lineRule="auto"/>
                  <w:rPr>
                    <w:rFonts w:ascii="Inter" w:eastAsia="Arial" w:hAnsi="Inter" w:cs="Arial"/>
                    <w:b/>
                    <w:color w:val="54585A"/>
                    <w:sz w:val="20"/>
                    <w:szCs w:val="20"/>
                  </w:rPr>
                </w:pPr>
              </w:p>
            </w:tc>
            <w:tc>
              <w:tcPr>
                <w:tcW w:w="1800" w:type="dxa"/>
              </w:tcPr>
              <w:p w14:paraId="3C8A8E5B" w14:textId="77777777" w:rsidR="009617D9" w:rsidRPr="0044529A" w:rsidRDefault="009617D9" w:rsidP="00AF42D3">
                <w:pPr>
                  <w:spacing w:line="259" w:lineRule="auto"/>
                  <w:rPr>
                    <w:rFonts w:ascii="Inter" w:eastAsia="Arial" w:hAnsi="Inter" w:cs="Arial"/>
                    <w:i/>
                    <w:color w:val="54585A"/>
                    <w:sz w:val="20"/>
                    <w:szCs w:val="20"/>
                  </w:rPr>
                </w:pPr>
              </w:p>
            </w:tc>
            <w:tc>
              <w:tcPr>
                <w:tcW w:w="2160" w:type="dxa"/>
              </w:tcPr>
              <w:p w14:paraId="20234A0C" w14:textId="77777777" w:rsidR="009617D9" w:rsidRPr="0044529A" w:rsidRDefault="009617D9" w:rsidP="00AF42D3">
                <w:pPr>
                  <w:spacing w:line="259" w:lineRule="auto"/>
                  <w:rPr>
                    <w:rFonts w:ascii="Inter" w:eastAsia="Arial" w:hAnsi="Inter" w:cs="Arial"/>
                    <w:i/>
                    <w:color w:val="54585A"/>
                    <w:sz w:val="20"/>
                    <w:szCs w:val="20"/>
                  </w:rPr>
                </w:pPr>
              </w:p>
            </w:tc>
            <w:tc>
              <w:tcPr>
                <w:tcW w:w="4590" w:type="dxa"/>
              </w:tcPr>
              <w:p w14:paraId="04DC680F" w14:textId="77777777" w:rsidR="009617D9" w:rsidRPr="0044529A" w:rsidRDefault="009617D9" w:rsidP="00AF42D3">
                <w:pPr>
                  <w:spacing w:line="259" w:lineRule="auto"/>
                  <w:rPr>
                    <w:rFonts w:ascii="Inter" w:eastAsia="Arial" w:hAnsi="Inter" w:cs="Arial"/>
                    <w:color w:val="54585A"/>
                    <w:sz w:val="20"/>
                    <w:szCs w:val="20"/>
                  </w:rPr>
                </w:pPr>
              </w:p>
            </w:tc>
          </w:tr>
          <w:tr w:rsidR="009617D9" w:rsidRPr="0044529A" w14:paraId="03D7615C" w14:textId="77777777" w:rsidTr="009617D9">
            <w:trPr>
              <w:trHeight w:val="216"/>
            </w:trPr>
            <w:tc>
              <w:tcPr>
                <w:tcW w:w="1345" w:type="dxa"/>
              </w:tcPr>
              <w:p w14:paraId="4896B0D2" w14:textId="31C2BAC8" w:rsidR="009617D9" w:rsidRPr="0044529A" w:rsidRDefault="009617D9" w:rsidP="00AF42D3">
                <w:pPr>
                  <w:rPr>
                    <w:rFonts w:ascii="Inter" w:eastAsia="Arial" w:hAnsi="Inter" w:cs="Arial"/>
                    <w:b/>
                    <w:color w:val="54585A"/>
                    <w:sz w:val="20"/>
                    <w:szCs w:val="20"/>
                  </w:rPr>
                </w:pPr>
              </w:p>
            </w:tc>
            <w:tc>
              <w:tcPr>
                <w:tcW w:w="1800" w:type="dxa"/>
              </w:tcPr>
              <w:p w14:paraId="15FCCFCB" w14:textId="77777777" w:rsidR="009617D9" w:rsidRPr="0044529A" w:rsidRDefault="009617D9" w:rsidP="00AF42D3">
                <w:pPr>
                  <w:rPr>
                    <w:rFonts w:ascii="Inter" w:eastAsia="Arial" w:hAnsi="Inter" w:cs="Arial"/>
                    <w:i/>
                    <w:color w:val="54585A"/>
                    <w:sz w:val="20"/>
                    <w:szCs w:val="20"/>
                  </w:rPr>
                </w:pPr>
              </w:p>
            </w:tc>
            <w:tc>
              <w:tcPr>
                <w:tcW w:w="2160" w:type="dxa"/>
              </w:tcPr>
              <w:p w14:paraId="580A559C" w14:textId="77777777" w:rsidR="009617D9" w:rsidRPr="0044529A" w:rsidRDefault="009617D9" w:rsidP="00AF42D3">
                <w:pPr>
                  <w:rPr>
                    <w:rFonts w:ascii="Inter" w:eastAsia="Arial" w:hAnsi="Inter" w:cs="Arial"/>
                    <w:i/>
                    <w:color w:val="54585A"/>
                    <w:sz w:val="20"/>
                    <w:szCs w:val="20"/>
                  </w:rPr>
                </w:pPr>
              </w:p>
            </w:tc>
            <w:tc>
              <w:tcPr>
                <w:tcW w:w="4590" w:type="dxa"/>
              </w:tcPr>
              <w:p w14:paraId="1F831C0A" w14:textId="77777777" w:rsidR="009617D9" w:rsidRPr="0044529A" w:rsidRDefault="009617D9" w:rsidP="00AF42D3">
                <w:pPr>
                  <w:rPr>
                    <w:rFonts w:ascii="Inter" w:eastAsia="Arial" w:hAnsi="Inter" w:cs="Arial"/>
                    <w:i/>
                    <w:color w:val="54585A"/>
                    <w:sz w:val="20"/>
                    <w:szCs w:val="20"/>
                  </w:rPr>
                </w:pPr>
              </w:p>
            </w:tc>
          </w:tr>
        </w:tbl>
        <w:p w14:paraId="78BEC2F6" w14:textId="77777777" w:rsidR="00D02D24" w:rsidRPr="0044529A" w:rsidRDefault="00D02D24" w:rsidP="00D02D24">
          <w:pPr>
            <w:rPr>
              <w:rFonts w:ascii="Arial" w:eastAsia="Arial" w:hAnsi="Arial" w:cs="Arial"/>
              <w:b/>
              <w:color w:val="FF0000"/>
              <w:sz w:val="20"/>
              <w:szCs w:val="20"/>
            </w:rPr>
          </w:pPr>
        </w:p>
        <w:p w14:paraId="3E13B2EA" w14:textId="0CA226A9" w:rsidR="00E23C10" w:rsidRPr="00D02D24" w:rsidRDefault="00D02D24" w:rsidP="00D02D24">
          <w:pPr>
            <w:spacing w:after="160" w:line="259" w:lineRule="auto"/>
            <w:rPr>
              <w:b/>
              <w:bCs/>
              <w:smallCaps/>
              <w:color w:val="02723A" w:themeColor="accent1" w:themeShade="BF"/>
              <w:sz w:val="36"/>
              <w:szCs w:val="36"/>
              <w:u w:val="single"/>
            </w:rPr>
          </w:pPr>
          <w:r>
            <w:rPr>
              <w:b/>
              <w:bCs/>
              <w:smallCaps/>
              <w:color w:val="02723A" w:themeColor="accent1" w:themeShade="BF"/>
              <w:sz w:val="36"/>
              <w:szCs w:val="36"/>
              <w:u w:val="single"/>
            </w:rPr>
            <w:br w:type="page"/>
          </w:r>
        </w:p>
      </w:sdtContent>
    </w:sdt>
    <w:sdt>
      <w:sdtPr>
        <w:rPr>
          <w:rFonts w:ascii="Calibri" w:eastAsiaTheme="minorEastAsia" w:hAnsi="Calibri"/>
          <w:b w:val="0"/>
          <w:bCs w:val="0"/>
          <w:caps w:val="0"/>
          <w:color w:val="auto"/>
          <w:sz w:val="18"/>
          <w:szCs w:val="18"/>
        </w:rPr>
        <w:id w:val="319246191"/>
        <w:docPartObj>
          <w:docPartGallery w:val="Table of Contents"/>
          <w:docPartUnique/>
        </w:docPartObj>
      </w:sdtPr>
      <w:sdtEndPr>
        <w:rPr>
          <w:noProof/>
          <w:sz w:val="22"/>
          <w:szCs w:val="22"/>
        </w:rPr>
      </w:sdtEndPr>
      <w:sdtContent>
        <w:p w14:paraId="1CFAA3A5" w14:textId="7D8F9CEC" w:rsidR="00335500" w:rsidRPr="00C73EAA" w:rsidRDefault="00335500" w:rsidP="00C73EAA">
          <w:pPr>
            <w:pStyle w:val="TOCHeading"/>
            <w:numPr>
              <w:ilvl w:val="0"/>
              <w:numId w:val="0"/>
            </w:numPr>
            <w:rPr>
              <w:rFonts w:ascii="Inter" w:hAnsi="Inter"/>
            </w:rPr>
          </w:pPr>
          <w:r w:rsidRPr="00C73EAA">
            <w:t>Contents</w:t>
          </w:r>
        </w:p>
        <w:p w14:paraId="6220BE2A" w14:textId="1831B3C1" w:rsidR="00C40E92" w:rsidRPr="00C73EAA" w:rsidRDefault="00A15FB2">
          <w:pPr>
            <w:pStyle w:val="TOC1"/>
            <w:tabs>
              <w:tab w:val="left" w:pos="440"/>
              <w:tab w:val="right" w:leader="dot" w:pos="9350"/>
            </w:tabs>
            <w:rPr>
              <w:rFonts w:ascii="Inter" w:hAnsi="Inter"/>
              <w:smallCaps w:val="0"/>
              <w:noProof/>
              <w:kern w:val="2"/>
              <w:sz w:val="24"/>
              <w:szCs w:val="24"/>
              <w:lang w:eastAsia="en-US"/>
              <w14:ligatures w14:val="standardContextual"/>
            </w:rPr>
          </w:pPr>
          <w:r w:rsidRPr="00C73EAA">
            <w:rPr>
              <w:rFonts w:ascii="Inter" w:hAnsi="Inter"/>
              <w:b/>
              <w:bCs/>
              <w:noProof/>
              <w:sz w:val="20"/>
              <w:szCs w:val="20"/>
            </w:rPr>
            <w:fldChar w:fldCharType="begin"/>
          </w:r>
          <w:r w:rsidRPr="00C73EAA">
            <w:rPr>
              <w:rFonts w:ascii="Inter" w:hAnsi="Inter"/>
              <w:b/>
              <w:bCs/>
              <w:noProof/>
              <w:sz w:val="20"/>
              <w:szCs w:val="20"/>
            </w:rPr>
            <w:instrText xml:space="preserve"> TOC \o "1-3" \h \z \u </w:instrText>
          </w:r>
          <w:r w:rsidRPr="00C73EAA">
            <w:rPr>
              <w:rFonts w:ascii="Inter" w:hAnsi="Inter"/>
              <w:b/>
              <w:bCs/>
              <w:noProof/>
              <w:sz w:val="20"/>
              <w:szCs w:val="20"/>
            </w:rPr>
            <w:fldChar w:fldCharType="separate"/>
          </w:r>
          <w:hyperlink w:anchor="_Toc173414999" w:history="1">
            <w:r w:rsidR="00C40E92" w:rsidRPr="00C73EAA">
              <w:rPr>
                <w:rStyle w:val="Hyperlink"/>
                <w:rFonts w:ascii="Inter" w:hAnsi="Inter"/>
                <w:noProof/>
              </w:rPr>
              <w:t>1</w:t>
            </w:r>
            <w:r w:rsidR="00C40E92" w:rsidRPr="00C73EAA">
              <w:rPr>
                <w:rFonts w:ascii="Inter" w:hAnsi="Inter"/>
                <w:smallCaps w:val="0"/>
                <w:noProof/>
                <w:kern w:val="2"/>
                <w:sz w:val="24"/>
                <w:szCs w:val="24"/>
                <w:lang w:eastAsia="en-US"/>
                <w14:ligatures w14:val="standardContextual"/>
              </w:rPr>
              <w:tab/>
            </w:r>
            <w:r w:rsidR="00C40E92" w:rsidRPr="00C73EAA">
              <w:rPr>
                <w:rStyle w:val="Hyperlink"/>
                <w:rFonts w:ascii="Inter" w:hAnsi="Inter"/>
                <w:noProof/>
              </w:rPr>
              <w:t>Introduction</w:t>
            </w:r>
            <w:r w:rsidR="00C40E92" w:rsidRPr="00C73EAA">
              <w:rPr>
                <w:rFonts w:ascii="Inter" w:hAnsi="Inter"/>
                <w:noProof/>
                <w:webHidden/>
              </w:rPr>
              <w:tab/>
            </w:r>
            <w:r w:rsidR="00C40E92" w:rsidRPr="00C73EAA">
              <w:rPr>
                <w:rFonts w:ascii="Inter" w:hAnsi="Inter"/>
                <w:noProof/>
                <w:webHidden/>
              </w:rPr>
              <w:fldChar w:fldCharType="begin"/>
            </w:r>
            <w:r w:rsidR="00C40E92" w:rsidRPr="00C73EAA">
              <w:rPr>
                <w:rFonts w:ascii="Inter" w:hAnsi="Inter"/>
                <w:noProof/>
                <w:webHidden/>
              </w:rPr>
              <w:instrText xml:space="preserve"> PAGEREF _Toc173414999 \h </w:instrText>
            </w:r>
            <w:r w:rsidR="00C40E92" w:rsidRPr="00C73EAA">
              <w:rPr>
                <w:rFonts w:ascii="Inter" w:hAnsi="Inter"/>
                <w:noProof/>
                <w:webHidden/>
              </w:rPr>
            </w:r>
            <w:r w:rsidR="00C40E92" w:rsidRPr="00C73EAA">
              <w:rPr>
                <w:rFonts w:ascii="Inter" w:hAnsi="Inter"/>
                <w:noProof/>
                <w:webHidden/>
              </w:rPr>
              <w:fldChar w:fldCharType="separate"/>
            </w:r>
            <w:r w:rsidR="00C40E92" w:rsidRPr="00C73EAA">
              <w:rPr>
                <w:rFonts w:ascii="Inter" w:hAnsi="Inter"/>
                <w:noProof/>
                <w:webHidden/>
              </w:rPr>
              <w:t>3</w:t>
            </w:r>
            <w:r w:rsidR="00C40E92" w:rsidRPr="00C73EAA">
              <w:rPr>
                <w:rFonts w:ascii="Inter" w:hAnsi="Inter"/>
                <w:noProof/>
                <w:webHidden/>
              </w:rPr>
              <w:fldChar w:fldCharType="end"/>
            </w:r>
          </w:hyperlink>
        </w:p>
        <w:p w14:paraId="1D2C3FB4" w14:textId="7916B8E8" w:rsidR="00C40E92" w:rsidRPr="00C73EAA" w:rsidRDefault="00C40E92">
          <w:pPr>
            <w:pStyle w:val="TOC2"/>
            <w:tabs>
              <w:tab w:val="left" w:pos="880"/>
              <w:tab w:val="right" w:leader="dot" w:pos="9350"/>
            </w:tabs>
            <w:rPr>
              <w:rFonts w:ascii="Inter" w:hAnsi="Inter"/>
              <w:smallCaps w:val="0"/>
              <w:noProof/>
              <w:kern w:val="2"/>
              <w:sz w:val="24"/>
              <w:szCs w:val="24"/>
              <w:lang w:eastAsia="en-US"/>
              <w14:ligatures w14:val="standardContextual"/>
            </w:rPr>
          </w:pPr>
          <w:hyperlink w:anchor="_Toc173415000" w:history="1">
            <w:r w:rsidRPr="00C73EAA">
              <w:rPr>
                <w:rStyle w:val="Hyperlink"/>
                <w:rFonts w:ascii="Inter" w:hAnsi="Inter"/>
                <w:noProof/>
              </w:rPr>
              <w:t>1.1</w:t>
            </w:r>
            <w:r w:rsidRPr="00C73EAA">
              <w:rPr>
                <w:rFonts w:ascii="Inter" w:hAnsi="Inter"/>
                <w:smallCaps w:val="0"/>
                <w:noProof/>
                <w:kern w:val="2"/>
                <w:sz w:val="24"/>
                <w:szCs w:val="24"/>
                <w:lang w:eastAsia="en-US"/>
                <w14:ligatures w14:val="standardContextual"/>
              </w:rPr>
              <w:tab/>
            </w:r>
            <w:r w:rsidRPr="00C73EAA">
              <w:rPr>
                <w:rStyle w:val="Hyperlink"/>
                <w:rFonts w:ascii="Inter" w:hAnsi="Inter"/>
                <w:noProof/>
              </w:rPr>
              <w:t>Document Purpose</w:t>
            </w:r>
            <w:r w:rsidRPr="00C73EAA">
              <w:rPr>
                <w:rFonts w:ascii="Inter" w:hAnsi="Inter"/>
                <w:noProof/>
                <w:webHidden/>
              </w:rPr>
              <w:tab/>
            </w:r>
            <w:r w:rsidRPr="00C73EAA">
              <w:rPr>
                <w:rFonts w:ascii="Inter" w:hAnsi="Inter"/>
                <w:noProof/>
                <w:webHidden/>
              </w:rPr>
              <w:fldChar w:fldCharType="begin"/>
            </w:r>
            <w:r w:rsidRPr="00C73EAA">
              <w:rPr>
                <w:rFonts w:ascii="Inter" w:hAnsi="Inter"/>
                <w:noProof/>
                <w:webHidden/>
              </w:rPr>
              <w:instrText xml:space="preserve"> PAGEREF _Toc173415000 \h </w:instrText>
            </w:r>
            <w:r w:rsidRPr="00C73EAA">
              <w:rPr>
                <w:rFonts w:ascii="Inter" w:hAnsi="Inter"/>
                <w:noProof/>
                <w:webHidden/>
              </w:rPr>
            </w:r>
            <w:r w:rsidRPr="00C73EAA">
              <w:rPr>
                <w:rFonts w:ascii="Inter" w:hAnsi="Inter"/>
                <w:noProof/>
                <w:webHidden/>
              </w:rPr>
              <w:fldChar w:fldCharType="separate"/>
            </w:r>
            <w:r w:rsidRPr="00C73EAA">
              <w:rPr>
                <w:rFonts w:ascii="Inter" w:hAnsi="Inter"/>
                <w:noProof/>
                <w:webHidden/>
              </w:rPr>
              <w:t>3</w:t>
            </w:r>
            <w:r w:rsidRPr="00C73EAA">
              <w:rPr>
                <w:rFonts w:ascii="Inter" w:hAnsi="Inter"/>
                <w:noProof/>
                <w:webHidden/>
              </w:rPr>
              <w:fldChar w:fldCharType="end"/>
            </w:r>
          </w:hyperlink>
        </w:p>
        <w:p w14:paraId="4594AC30" w14:textId="2D08B2A6" w:rsidR="00C40E92" w:rsidRPr="00C73EAA" w:rsidRDefault="00C40E92">
          <w:pPr>
            <w:pStyle w:val="TOC2"/>
            <w:tabs>
              <w:tab w:val="left" w:pos="880"/>
              <w:tab w:val="right" w:leader="dot" w:pos="9350"/>
            </w:tabs>
            <w:rPr>
              <w:rFonts w:ascii="Inter" w:hAnsi="Inter"/>
              <w:smallCaps w:val="0"/>
              <w:noProof/>
              <w:kern w:val="2"/>
              <w:sz w:val="24"/>
              <w:szCs w:val="24"/>
              <w:lang w:eastAsia="en-US"/>
              <w14:ligatures w14:val="standardContextual"/>
            </w:rPr>
          </w:pPr>
          <w:hyperlink w:anchor="_Toc173415001" w:history="1">
            <w:r w:rsidRPr="00C73EAA">
              <w:rPr>
                <w:rStyle w:val="Hyperlink"/>
                <w:rFonts w:ascii="Inter" w:hAnsi="Inter"/>
                <w:noProof/>
              </w:rPr>
              <w:t>1.2</w:t>
            </w:r>
            <w:r w:rsidRPr="00C73EAA">
              <w:rPr>
                <w:rFonts w:ascii="Inter" w:hAnsi="Inter"/>
                <w:smallCaps w:val="0"/>
                <w:noProof/>
                <w:kern w:val="2"/>
                <w:sz w:val="24"/>
                <w:szCs w:val="24"/>
                <w:lang w:eastAsia="en-US"/>
                <w14:ligatures w14:val="standardContextual"/>
              </w:rPr>
              <w:tab/>
            </w:r>
            <w:r w:rsidRPr="00C73EAA">
              <w:rPr>
                <w:rStyle w:val="Hyperlink"/>
                <w:rFonts w:ascii="Inter" w:hAnsi="Inter"/>
                <w:noProof/>
              </w:rPr>
              <w:t>Objectives</w:t>
            </w:r>
            <w:r w:rsidRPr="00C73EAA">
              <w:rPr>
                <w:rFonts w:ascii="Inter" w:hAnsi="Inter"/>
                <w:noProof/>
                <w:webHidden/>
              </w:rPr>
              <w:tab/>
            </w:r>
            <w:r w:rsidRPr="00C73EAA">
              <w:rPr>
                <w:rFonts w:ascii="Inter" w:hAnsi="Inter"/>
                <w:noProof/>
                <w:webHidden/>
              </w:rPr>
              <w:fldChar w:fldCharType="begin"/>
            </w:r>
            <w:r w:rsidRPr="00C73EAA">
              <w:rPr>
                <w:rFonts w:ascii="Inter" w:hAnsi="Inter"/>
                <w:noProof/>
                <w:webHidden/>
              </w:rPr>
              <w:instrText xml:space="preserve"> PAGEREF _Toc173415001 \h </w:instrText>
            </w:r>
            <w:r w:rsidRPr="00C73EAA">
              <w:rPr>
                <w:rFonts w:ascii="Inter" w:hAnsi="Inter"/>
                <w:noProof/>
                <w:webHidden/>
              </w:rPr>
            </w:r>
            <w:r w:rsidRPr="00C73EAA">
              <w:rPr>
                <w:rFonts w:ascii="Inter" w:hAnsi="Inter"/>
                <w:noProof/>
                <w:webHidden/>
              </w:rPr>
              <w:fldChar w:fldCharType="separate"/>
            </w:r>
            <w:r w:rsidRPr="00C73EAA">
              <w:rPr>
                <w:rFonts w:ascii="Inter" w:hAnsi="Inter"/>
                <w:noProof/>
                <w:webHidden/>
              </w:rPr>
              <w:t>3</w:t>
            </w:r>
            <w:r w:rsidRPr="00C73EAA">
              <w:rPr>
                <w:rFonts w:ascii="Inter" w:hAnsi="Inter"/>
                <w:noProof/>
                <w:webHidden/>
              </w:rPr>
              <w:fldChar w:fldCharType="end"/>
            </w:r>
          </w:hyperlink>
        </w:p>
        <w:p w14:paraId="739E986F" w14:textId="416BA0C5" w:rsidR="00C40E92" w:rsidRPr="00C73EAA" w:rsidRDefault="00C40E92">
          <w:pPr>
            <w:pStyle w:val="TOC2"/>
            <w:tabs>
              <w:tab w:val="left" w:pos="880"/>
              <w:tab w:val="right" w:leader="dot" w:pos="9350"/>
            </w:tabs>
            <w:rPr>
              <w:rFonts w:ascii="Inter" w:hAnsi="Inter"/>
              <w:smallCaps w:val="0"/>
              <w:noProof/>
              <w:kern w:val="2"/>
              <w:sz w:val="24"/>
              <w:szCs w:val="24"/>
              <w:lang w:eastAsia="en-US"/>
              <w14:ligatures w14:val="standardContextual"/>
            </w:rPr>
          </w:pPr>
          <w:hyperlink w:anchor="_Toc173415002" w:history="1">
            <w:r w:rsidRPr="00C73EAA">
              <w:rPr>
                <w:rStyle w:val="Hyperlink"/>
                <w:rFonts w:ascii="Inter" w:hAnsi="Inter"/>
                <w:noProof/>
              </w:rPr>
              <w:t>1.3</w:t>
            </w:r>
            <w:r w:rsidRPr="00C73EAA">
              <w:rPr>
                <w:rFonts w:ascii="Inter" w:hAnsi="Inter"/>
                <w:smallCaps w:val="0"/>
                <w:noProof/>
                <w:kern w:val="2"/>
                <w:sz w:val="24"/>
                <w:szCs w:val="24"/>
                <w:lang w:eastAsia="en-US"/>
                <w14:ligatures w14:val="standardContextual"/>
              </w:rPr>
              <w:tab/>
            </w:r>
            <w:r w:rsidRPr="00C73EAA">
              <w:rPr>
                <w:rStyle w:val="Hyperlink"/>
                <w:rFonts w:ascii="Inter" w:hAnsi="Inter"/>
                <w:noProof/>
              </w:rPr>
              <w:t>Definitions and Acronyms</w:t>
            </w:r>
            <w:r w:rsidRPr="00C73EAA">
              <w:rPr>
                <w:rFonts w:ascii="Inter" w:hAnsi="Inter"/>
                <w:noProof/>
                <w:webHidden/>
              </w:rPr>
              <w:tab/>
            </w:r>
            <w:r w:rsidRPr="00C73EAA">
              <w:rPr>
                <w:rFonts w:ascii="Inter" w:hAnsi="Inter"/>
                <w:noProof/>
                <w:webHidden/>
              </w:rPr>
              <w:fldChar w:fldCharType="begin"/>
            </w:r>
            <w:r w:rsidRPr="00C73EAA">
              <w:rPr>
                <w:rFonts w:ascii="Inter" w:hAnsi="Inter"/>
                <w:noProof/>
                <w:webHidden/>
              </w:rPr>
              <w:instrText xml:space="preserve"> PAGEREF _Toc173415002 \h </w:instrText>
            </w:r>
            <w:r w:rsidRPr="00C73EAA">
              <w:rPr>
                <w:rFonts w:ascii="Inter" w:hAnsi="Inter"/>
                <w:noProof/>
                <w:webHidden/>
              </w:rPr>
            </w:r>
            <w:r w:rsidRPr="00C73EAA">
              <w:rPr>
                <w:rFonts w:ascii="Inter" w:hAnsi="Inter"/>
                <w:noProof/>
                <w:webHidden/>
              </w:rPr>
              <w:fldChar w:fldCharType="separate"/>
            </w:r>
            <w:r w:rsidRPr="00C73EAA">
              <w:rPr>
                <w:rFonts w:ascii="Inter" w:hAnsi="Inter"/>
                <w:noProof/>
                <w:webHidden/>
              </w:rPr>
              <w:t>3</w:t>
            </w:r>
            <w:r w:rsidRPr="00C73EAA">
              <w:rPr>
                <w:rFonts w:ascii="Inter" w:hAnsi="Inter"/>
                <w:noProof/>
                <w:webHidden/>
              </w:rPr>
              <w:fldChar w:fldCharType="end"/>
            </w:r>
          </w:hyperlink>
        </w:p>
        <w:p w14:paraId="264AC2DA" w14:textId="266D09C7" w:rsidR="00C40E92" w:rsidRPr="00C73EAA" w:rsidRDefault="00C40E92">
          <w:pPr>
            <w:pStyle w:val="TOC2"/>
            <w:tabs>
              <w:tab w:val="left" w:pos="880"/>
              <w:tab w:val="right" w:leader="dot" w:pos="9350"/>
            </w:tabs>
            <w:rPr>
              <w:rFonts w:ascii="Inter" w:hAnsi="Inter"/>
              <w:smallCaps w:val="0"/>
              <w:noProof/>
              <w:kern w:val="2"/>
              <w:sz w:val="24"/>
              <w:szCs w:val="24"/>
              <w:lang w:eastAsia="en-US"/>
              <w14:ligatures w14:val="standardContextual"/>
            </w:rPr>
          </w:pPr>
          <w:hyperlink w:anchor="_Toc173415003" w:history="1">
            <w:r w:rsidRPr="00C73EAA">
              <w:rPr>
                <w:rStyle w:val="Hyperlink"/>
                <w:rFonts w:ascii="Inter" w:hAnsi="Inter"/>
                <w:noProof/>
              </w:rPr>
              <w:t>1.4</w:t>
            </w:r>
            <w:r w:rsidRPr="00C73EAA">
              <w:rPr>
                <w:rFonts w:ascii="Inter" w:hAnsi="Inter"/>
                <w:smallCaps w:val="0"/>
                <w:noProof/>
                <w:kern w:val="2"/>
                <w:sz w:val="24"/>
                <w:szCs w:val="24"/>
                <w:lang w:eastAsia="en-US"/>
                <w14:ligatures w14:val="standardContextual"/>
              </w:rPr>
              <w:tab/>
            </w:r>
            <w:r w:rsidRPr="00C73EAA">
              <w:rPr>
                <w:rStyle w:val="Hyperlink"/>
                <w:rFonts w:ascii="Inter" w:hAnsi="Inter"/>
                <w:noProof/>
              </w:rPr>
              <w:t>Key Contacts</w:t>
            </w:r>
            <w:r w:rsidRPr="00C73EAA">
              <w:rPr>
                <w:rFonts w:ascii="Inter" w:hAnsi="Inter"/>
                <w:noProof/>
                <w:webHidden/>
              </w:rPr>
              <w:tab/>
            </w:r>
            <w:r w:rsidRPr="00C73EAA">
              <w:rPr>
                <w:rFonts w:ascii="Inter" w:hAnsi="Inter"/>
                <w:noProof/>
                <w:webHidden/>
              </w:rPr>
              <w:fldChar w:fldCharType="begin"/>
            </w:r>
            <w:r w:rsidRPr="00C73EAA">
              <w:rPr>
                <w:rFonts w:ascii="Inter" w:hAnsi="Inter"/>
                <w:noProof/>
                <w:webHidden/>
              </w:rPr>
              <w:instrText xml:space="preserve"> PAGEREF _Toc173415003 \h </w:instrText>
            </w:r>
            <w:r w:rsidRPr="00C73EAA">
              <w:rPr>
                <w:rFonts w:ascii="Inter" w:hAnsi="Inter"/>
                <w:noProof/>
                <w:webHidden/>
              </w:rPr>
            </w:r>
            <w:r w:rsidRPr="00C73EAA">
              <w:rPr>
                <w:rFonts w:ascii="Inter" w:hAnsi="Inter"/>
                <w:noProof/>
                <w:webHidden/>
              </w:rPr>
              <w:fldChar w:fldCharType="separate"/>
            </w:r>
            <w:r w:rsidRPr="00C73EAA">
              <w:rPr>
                <w:rFonts w:ascii="Inter" w:hAnsi="Inter"/>
                <w:noProof/>
                <w:webHidden/>
              </w:rPr>
              <w:t>7</w:t>
            </w:r>
            <w:r w:rsidRPr="00C73EAA">
              <w:rPr>
                <w:rFonts w:ascii="Inter" w:hAnsi="Inter"/>
                <w:noProof/>
                <w:webHidden/>
              </w:rPr>
              <w:fldChar w:fldCharType="end"/>
            </w:r>
          </w:hyperlink>
        </w:p>
        <w:p w14:paraId="1D21E7A9" w14:textId="19626CA8" w:rsidR="00C40E92" w:rsidRPr="00C73EAA" w:rsidRDefault="00C40E92">
          <w:pPr>
            <w:pStyle w:val="TOC1"/>
            <w:tabs>
              <w:tab w:val="left" w:pos="440"/>
              <w:tab w:val="right" w:leader="dot" w:pos="9350"/>
            </w:tabs>
            <w:rPr>
              <w:rFonts w:ascii="Inter" w:hAnsi="Inter"/>
              <w:smallCaps w:val="0"/>
              <w:noProof/>
              <w:kern w:val="2"/>
              <w:sz w:val="24"/>
              <w:szCs w:val="24"/>
              <w:lang w:eastAsia="en-US"/>
              <w14:ligatures w14:val="standardContextual"/>
            </w:rPr>
          </w:pPr>
          <w:hyperlink w:anchor="_Toc173415004" w:history="1">
            <w:r w:rsidRPr="00C73EAA">
              <w:rPr>
                <w:rStyle w:val="Hyperlink"/>
                <w:rFonts w:ascii="Inter" w:hAnsi="Inter"/>
                <w:noProof/>
              </w:rPr>
              <w:t>2</w:t>
            </w:r>
            <w:r w:rsidRPr="00C73EAA">
              <w:rPr>
                <w:rFonts w:ascii="Inter" w:hAnsi="Inter"/>
                <w:smallCaps w:val="0"/>
                <w:noProof/>
                <w:kern w:val="2"/>
                <w:sz w:val="24"/>
                <w:szCs w:val="24"/>
                <w:lang w:eastAsia="en-US"/>
                <w14:ligatures w14:val="standardContextual"/>
              </w:rPr>
              <w:tab/>
            </w:r>
            <w:r w:rsidRPr="00C73EAA">
              <w:rPr>
                <w:rStyle w:val="Hyperlink"/>
                <w:rFonts w:ascii="Inter" w:hAnsi="Inter"/>
                <w:noProof/>
              </w:rPr>
              <w:t>Process Details</w:t>
            </w:r>
            <w:r w:rsidRPr="00C73EAA">
              <w:rPr>
                <w:rFonts w:ascii="Inter" w:hAnsi="Inter"/>
                <w:noProof/>
                <w:webHidden/>
              </w:rPr>
              <w:tab/>
            </w:r>
            <w:r w:rsidRPr="00C73EAA">
              <w:rPr>
                <w:rFonts w:ascii="Inter" w:hAnsi="Inter"/>
                <w:noProof/>
                <w:webHidden/>
              </w:rPr>
              <w:fldChar w:fldCharType="begin"/>
            </w:r>
            <w:r w:rsidRPr="00C73EAA">
              <w:rPr>
                <w:rFonts w:ascii="Inter" w:hAnsi="Inter"/>
                <w:noProof/>
                <w:webHidden/>
              </w:rPr>
              <w:instrText xml:space="preserve"> PAGEREF _Toc173415004 \h </w:instrText>
            </w:r>
            <w:r w:rsidRPr="00C73EAA">
              <w:rPr>
                <w:rFonts w:ascii="Inter" w:hAnsi="Inter"/>
                <w:noProof/>
                <w:webHidden/>
              </w:rPr>
            </w:r>
            <w:r w:rsidRPr="00C73EAA">
              <w:rPr>
                <w:rFonts w:ascii="Inter" w:hAnsi="Inter"/>
                <w:noProof/>
                <w:webHidden/>
              </w:rPr>
              <w:fldChar w:fldCharType="separate"/>
            </w:r>
            <w:r w:rsidRPr="00C73EAA">
              <w:rPr>
                <w:rFonts w:ascii="Inter" w:hAnsi="Inter"/>
                <w:noProof/>
                <w:webHidden/>
              </w:rPr>
              <w:t>8</w:t>
            </w:r>
            <w:r w:rsidRPr="00C73EAA">
              <w:rPr>
                <w:rFonts w:ascii="Inter" w:hAnsi="Inter"/>
                <w:noProof/>
                <w:webHidden/>
              </w:rPr>
              <w:fldChar w:fldCharType="end"/>
            </w:r>
          </w:hyperlink>
        </w:p>
        <w:p w14:paraId="38C0F64B" w14:textId="5FA75E74" w:rsidR="00C40E92" w:rsidRPr="00C73EAA" w:rsidRDefault="00C40E92">
          <w:pPr>
            <w:pStyle w:val="TOC2"/>
            <w:tabs>
              <w:tab w:val="left" w:pos="880"/>
              <w:tab w:val="right" w:leader="dot" w:pos="9350"/>
            </w:tabs>
            <w:rPr>
              <w:rFonts w:ascii="Inter" w:hAnsi="Inter"/>
              <w:smallCaps w:val="0"/>
              <w:noProof/>
              <w:kern w:val="2"/>
              <w:sz w:val="24"/>
              <w:szCs w:val="24"/>
              <w:lang w:eastAsia="en-US"/>
              <w14:ligatures w14:val="standardContextual"/>
            </w:rPr>
          </w:pPr>
          <w:hyperlink w:anchor="_Toc173415005" w:history="1">
            <w:r w:rsidRPr="00C73EAA">
              <w:rPr>
                <w:rStyle w:val="Hyperlink"/>
                <w:rFonts w:ascii="Inter" w:hAnsi="Inter"/>
                <w:noProof/>
              </w:rPr>
              <w:t>2.1</w:t>
            </w:r>
            <w:r w:rsidRPr="00C73EAA">
              <w:rPr>
                <w:rFonts w:ascii="Inter" w:hAnsi="Inter"/>
                <w:smallCaps w:val="0"/>
                <w:noProof/>
                <w:kern w:val="2"/>
                <w:sz w:val="24"/>
                <w:szCs w:val="24"/>
                <w:lang w:eastAsia="en-US"/>
                <w14:ligatures w14:val="standardContextual"/>
              </w:rPr>
              <w:tab/>
            </w:r>
            <w:r w:rsidRPr="00C73EAA">
              <w:rPr>
                <w:rStyle w:val="Hyperlink"/>
                <w:rFonts w:ascii="Inter" w:hAnsi="Inter"/>
                <w:noProof/>
              </w:rPr>
              <w:t>Process Description</w:t>
            </w:r>
            <w:r w:rsidRPr="00C73EAA">
              <w:rPr>
                <w:rFonts w:ascii="Inter" w:hAnsi="Inter"/>
                <w:noProof/>
                <w:webHidden/>
              </w:rPr>
              <w:tab/>
            </w:r>
            <w:r w:rsidRPr="00C73EAA">
              <w:rPr>
                <w:rFonts w:ascii="Inter" w:hAnsi="Inter"/>
                <w:noProof/>
                <w:webHidden/>
              </w:rPr>
              <w:fldChar w:fldCharType="begin"/>
            </w:r>
            <w:r w:rsidRPr="00C73EAA">
              <w:rPr>
                <w:rFonts w:ascii="Inter" w:hAnsi="Inter"/>
                <w:noProof/>
                <w:webHidden/>
              </w:rPr>
              <w:instrText xml:space="preserve"> PAGEREF _Toc173415005 \h </w:instrText>
            </w:r>
            <w:r w:rsidRPr="00C73EAA">
              <w:rPr>
                <w:rFonts w:ascii="Inter" w:hAnsi="Inter"/>
                <w:noProof/>
                <w:webHidden/>
              </w:rPr>
            </w:r>
            <w:r w:rsidRPr="00C73EAA">
              <w:rPr>
                <w:rFonts w:ascii="Inter" w:hAnsi="Inter"/>
                <w:noProof/>
                <w:webHidden/>
              </w:rPr>
              <w:fldChar w:fldCharType="separate"/>
            </w:r>
            <w:r w:rsidRPr="00C73EAA">
              <w:rPr>
                <w:rFonts w:ascii="Inter" w:hAnsi="Inter"/>
                <w:noProof/>
                <w:webHidden/>
              </w:rPr>
              <w:t>8</w:t>
            </w:r>
            <w:r w:rsidRPr="00C73EAA">
              <w:rPr>
                <w:rFonts w:ascii="Inter" w:hAnsi="Inter"/>
                <w:noProof/>
                <w:webHidden/>
              </w:rPr>
              <w:fldChar w:fldCharType="end"/>
            </w:r>
          </w:hyperlink>
        </w:p>
        <w:p w14:paraId="5DB5620D" w14:textId="688417D9" w:rsidR="00C40E92" w:rsidRPr="00C73EAA" w:rsidRDefault="00C40E92">
          <w:pPr>
            <w:pStyle w:val="TOC2"/>
            <w:tabs>
              <w:tab w:val="left" w:pos="880"/>
              <w:tab w:val="right" w:leader="dot" w:pos="9350"/>
            </w:tabs>
            <w:rPr>
              <w:rFonts w:ascii="Inter" w:hAnsi="Inter"/>
              <w:smallCaps w:val="0"/>
              <w:noProof/>
              <w:kern w:val="2"/>
              <w:sz w:val="24"/>
              <w:szCs w:val="24"/>
              <w:lang w:eastAsia="en-US"/>
              <w14:ligatures w14:val="standardContextual"/>
            </w:rPr>
          </w:pPr>
          <w:hyperlink w:anchor="_Toc173415006" w:history="1">
            <w:r w:rsidRPr="00C73EAA">
              <w:rPr>
                <w:rStyle w:val="Hyperlink"/>
                <w:rFonts w:ascii="Inter" w:hAnsi="Inter"/>
                <w:noProof/>
              </w:rPr>
              <w:t>2.2</w:t>
            </w:r>
            <w:r w:rsidRPr="00C73EAA">
              <w:rPr>
                <w:rFonts w:ascii="Inter" w:hAnsi="Inter"/>
                <w:smallCaps w:val="0"/>
                <w:noProof/>
                <w:kern w:val="2"/>
                <w:sz w:val="24"/>
                <w:szCs w:val="24"/>
                <w:lang w:eastAsia="en-US"/>
                <w14:ligatures w14:val="standardContextual"/>
              </w:rPr>
              <w:tab/>
            </w:r>
            <w:r w:rsidRPr="00C73EAA">
              <w:rPr>
                <w:rStyle w:val="Hyperlink"/>
                <w:rFonts w:ascii="Inter" w:hAnsi="Inter"/>
                <w:noProof/>
              </w:rPr>
              <w:t>Process Metrics</w:t>
            </w:r>
            <w:r w:rsidRPr="00C73EAA">
              <w:rPr>
                <w:rFonts w:ascii="Inter" w:hAnsi="Inter"/>
                <w:noProof/>
                <w:webHidden/>
              </w:rPr>
              <w:tab/>
            </w:r>
            <w:r w:rsidRPr="00C73EAA">
              <w:rPr>
                <w:rFonts w:ascii="Inter" w:hAnsi="Inter"/>
                <w:noProof/>
                <w:webHidden/>
              </w:rPr>
              <w:fldChar w:fldCharType="begin"/>
            </w:r>
            <w:r w:rsidRPr="00C73EAA">
              <w:rPr>
                <w:rFonts w:ascii="Inter" w:hAnsi="Inter"/>
                <w:noProof/>
                <w:webHidden/>
              </w:rPr>
              <w:instrText xml:space="preserve"> PAGEREF _Toc173415006 \h </w:instrText>
            </w:r>
            <w:r w:rsidRPr="00C73EAA">
              <w:rPr>
                <w:rFonts w:ascii="Inter" w:hAnsi="Inter"/>
                <w:noProof/>
                <w:webHidden/>
              </w:rPr>
            </w:r>
            <w:r w:rsidRPr="00C73EAA">
              <w:rPr>
                <w:rFonts w:ascii="Inter" w:hAnsi="Inter"/>
                <w:noProof/>
                <w:webHidden/>
              </w:rPr>
              <w:fldChar w:fldCharType="separate"/>
            </w:r>
            <w:r w:rsidRPr="00C73EAA">
              <w:rPr>
                <w:rFonts w:ascii="Inter" w:hAnsi="Inter"/>
                <w:noProof/>
                <w:webHidden/>
              </w:rPr>
              <w:t>8</w:t>
            </w:r>
            <w:r w:rsidRPr="00C73EAA">
              <w:rPr>
                <w:rFonts w:ascii="Inter" w:hAnsi="Inter"/>
                <w:noProof/>
                <w:webHidden/>
              </w:rPr>
              <w:fldChar w:fldCharType="end"/>
            </w:r>
          </w:hyperlink>
        </w:p>
        <w:p w14:paraId="127F7F84" w14:textId="04612956" w:rsidR="00C40E92" w:rsidRPr="00C73EAA" w:rsidRDefault="00C40E92">
          <w:pPr>
            <w:pStyle w:val="TOC2"/>
            <w:tabs>
              <w:tab w:val="left" w:pos="880"/>
              <w:tab w:val="right" w:leader="dot" w:pos="9350"/>
            </w:tabs>
            <w:rPr>
              <w:rFonts w:ascii="Inter" w:hAnsi="Inter"/>
              <w:smallCaps w:val="0"/>
              <w:noProof/>
              <w:kern w:val="2"/>
              <w:sz w:val="24"/>
              <w:szCs w:val="24"/>
              <w:lang w:eastAsia="en-US"/>
              <w14:ligatures w14:val="standardContextual"/>
            </w:rPr>
          </w:pPr>
          <w:hyperlink w:anchor="_Toc173415007" w:history="1">
            <w:r w:rsidRPr="00C73EAA">
              <w:rPr>
                <w:rStyle w:val="Hyperlink"/>
                <w:rFonts w:ascii="Inter" w:hAnsi="Inter"/>
                <w:noProof/>
              </w:rPr>
              <w:t>2.3</w:t>
            </w:r>
            <w:r w:rsidRPr="00C73EAA">
              <w:rPr>
                <w:rFonts w:ascii="Inter" w:hAnsi="Inter"/>
                <w:smallCaps w:val="0"/>
                <w:noProof/>
                <w:kern w:val="2"/>
                <w:sz w:val="24"/>
                <w:szCs w:val="24"/>
                <w:lang w:eastAsia="en-US"/>
                <w14:ligatures w14:val="standardContextual"/>
              </w:rPr>
              <w:tab/>
            </w:r>
            <w:r w:rsidRPr="00C73EAA">
              <w:rPr>
                <w:rStyle w:val="Hyperlink"/>
                <w:rFonts w:ascii="Inter" w:hAnsi="Inter"/>
                <w:noProof/>
              </w:rPr>
              <w:t>Process Summary</w:t>
            </w:r>
            <w:r w:rsidRPr="00C73EAA">
              <w:rPr>
                <w:rFonts w:ascii="Inter" w:hAnsi="Inter"/>
                <w:noProof/>
                <w:webHidden/>
              </w:rPr>
              <w:tab/>
            </w:r>
            <w:r w:rsidRPr="00C73EAA">
              <w:rPr>
                <w:rFonts w:ascii="Inter" w:hAnsi="Inter"/>
                <w:noProof/>
                <w:webHidden/>
              </w:rPr>
              <w:fldChar w:fldCharType="begin"/>
            </w:r>
            <w:r w:rsidRPr="00C73EAA">
              <w:rPr>
                <w:rFonts w:ascii="Inter" w:hAnsi="Inter"/>
                <w:noProof/>
                <w:webHidden/>
              </w:rPr>
              <w:instrText xml:space="preserve"> PAGEREF _Toc173415007 \h </w:instrText>
            </w:r>
            <w:r w:rsidRPr="00C73EAA">
              <w:rPr>
                <w:rFonts w:ascii="Inter" w:hAnsi="Inter"/>
                <w:noProof/>
                <w:webHidden/>
              </w:rPr>
            </w:r>
            <w:r w:rsidRPr="00C73EAA">
              <w:rPr>
                <w:rFonts w:ascii="Inter" w:hAnsi="Inter"/>
                <w:noProof/>
                <w:webHidden/>
              </w:rPr>
              <w:fldChar w:fldCharType="separate"/>
            </w:r>
            <w:r w:rsidRPr="00C73EAA">
              <w:rPr>
                <w:rFonts w:ascii="Inter" w:hAnsi="Inter"/>
                <w:noProof/>
                <w:webHidden/>
              </w:rPr>
              <w:t>9</w:t>
            </w:r>
            <w:r w:rsidRPr="00C73EAA">
              <w:rPr>
                <w:rFonts w:ascii="Inter" w:hAnsi="Inter"/>
                <w:noProof/>
                <w:webHidden/>
              </w:rPr>
              <w:fldChar w:fldCharType="end"/>
            </w:r>
          </w:hyperlink>
        </w:p>
        <w:p w14:paraId="404BA8EB" w14:textId="3FFF4736" w:rsidR="00C40E92" w:rsidRPr="00C73EAA" w:rsidRDefault="00C40E92">
          <w:pPr>
            <w:pStyle w:val="TOC2"/>
            <w:tabs>
              <w:tab w:val="left" w:pos="880"/>
              <w:tab w:val="right" w:leader="dot" w:pos="9350"/>
            </w:tabs>
            <w:rPr>
              <w:rFonts w:ascii="Inter" w:hAnsi="Inter"/>
              <w:smallCaps w:val="0"/>
              <w:noProof/>
              <w:kern w:val="2"/>
              <w:sz w:val="24"/>
              <w:szCs w:val="24"/>
              <w:lang w:eastAsia="en-US"/>
              <w14:ligatures w14:val="standardContextual"/>
            </w:rPr>
          </w:pPr>
          <w:hyperlink w:anchor="_Toc173415008" w:history="1">
            <w:r w:rsidRPr="00C73EAA">
              <w:rPr>
                <w:rStyle w:val="Hyperlink"/>
                <w:rFonts w:ascii="Inter" w:hAnsi="Inter"/>
                <w:noProof/>
              </w:rPr>
              <w:t>2.4</w:t>
            </w:r>
            <w:r w:rsidRPr="00C73EAA">
              <w:rPr>
                <w:rFonts w:ascii="Inter" w:hAnsi="Inter"/>
                <w:smallCaps w:val="0"/>
                <w:noProof/>
                <w:kern w:val="2"/>
                <w:sz w:val="24"/>
                <w:szCs w:val="24"/>
                <w:lang w:eastAsia="en-US"/>
                <w14:ligatures w14:val="standardContextual"/>
              </w:rPr>
              <w:tab/>
            </w:r>
            <w:r w:rsidRPr="00C73EAA">
              <w:rPr>
                <w:rStyle w:val="Hyperlink"/>
                <w:rFonts w:ascii="Inter" w:hAnsi="Inter"/>
                <w:noProof/>
              </w:rPr>
              <w:t>Applications Used in the Process</w:t>
            </w:r>
            <w:r w:rsidRPr="00C73EAA">
              <w:rPr>
                <w:rFonts w:ascii="Inter" w:hAnsi="Inter"/>
                <w:noProof/>
                <w:webHidden/>
              </w:rPr>
              <w:tab/>
            </w:r>
            <w:r w:rsidRPr="00C73EAA">
              <w:rPr>
                <w:rFonts w:ascii="Inter" w:hAnsi="Inter"/>
                <w:noProof/>
                <w:webHidden/>
              </w:rPr>
              <w:fldChar w:fldCharType="begin"/>
            </w:r>
            <w:r w:rsidRPr="00C73EAA">
              <w:rPr>
                <w:rFonts w:ascii="Inter" w:hAnsi="Inter"/>
                <w:noProof/>
                <w:webHidden/>
              </w:rPr>
              <w:instrText xml:space="preserve"> PAGEREF _Toc173415008 \h </w:instrText>
            </w:r>
            <w:r w:rsidRPr="00C73EAA">
              <w:rPr>
                <w:rFonts w:ascii="Inter" w:hAnsi="Inter"/>
                <w:noProof/>
                <w:webHidden/>
              </w:rPr>
            </w:r>
            <w:r w:rsidRPr="00C73EAA">
              <w:rPr>
                <w:rFonts w:ascii="Inter" w:hAnsi="Inter"/>
                <w:noProof/>
                <w:webHidden/>
              </w:rPr>
              <w:fldChar w:fldCharType="separate"/>
            </w:r>
            <w:r w:rsidRPr="00C73EAA">
              <w:rPr>
                <w:rFonts w:ascii="Inter" w:hAnsi="Inter"/>
                <w:noProof/>
                <w:webHidden/>
              </w:rPr>
              <w:t>10</w:t>
            </w:r>
            <w:r w:rsidRPr="00C73EAA">
              <w:rPr>
                <w:rFonts w:ascii="Inter" w:hAnsi="Inter"/>
                <w:noProof/>
                <w:webHidden/>
              </w:rPr>
              <w:fldChar w:fldCharType="end"/>
            </w:r>
          </w:hyperlink>
        </w:p>
        <w:p w14:paraId="319C2187" w14:textId="1EFCDF4A" w:rsidR="00C40E92" w:rsidRPr="00C73EAA" w:rsidRDefault="00C40E92">
          <w:pPr>
            <w:pStyle w:val="TOC2"/>
            <w:tabs>
              <w:tab w:val="left" w:pos="880"/>
              <w:tab w:val="right" w:leader="dot" w:pos="9350"/>
            </w:tabs>
            <w:rPr>
              <w:rFonts w:ascii="Inter" w:hAnsi="Inter"/>
              <w:smallCaps w:val="0"/>
              <w:noProof/>
              <w:kern w:val="2"/>
              <w:sz w:val="24"/>
              <w:szCs w:val="24"/>
              <w:lang w:eastAsia="en-US"/>
              <w14:ligatures w14:val="standardContextual"/>
            </w:rPr>
          </w:pPr>
          <w:hyperlink w:anchor="_Toc173415009" w:history="1">
            <w:r w:rsidRPr="00C73EAA">
              <w:rPr>
                <w:rStyle w:val="Hyperlink"/>
                <w:rFonts w:ascii="Inter" w:hAnsi="Inter"/>
                <w:noProof/>
              </w:rPr>
              <w:t>2.5</w:t>
            </w:r>
            <w:r w:rsidRPr="00C73EAA">
              <w:rPr>
                <w:rFonts w:ascii="Inter" w:hAnsi="Inter"/>
                <w:smallCaps w:val="0"/>
                <w:noProof/>
                <w:kern w:val="2"/>
                <w:sz w:val="24"/>
                <w:szCs w:val="24"/>
                <w:lang w:eastAsia="en-US"/>
                <w14:ligatures w14:val="standardContextual"/>
              </w:rPr>
              <w:tab/>
            </w:r>
            <w:r w:rsidRPr="00C73EAA">
              <w:rPr>
                <w:rStyle w:val="Hyperlink"/>
                <w:rFonts w:ascii="Inter" w:hAnsi="Inter"/>
                <w:noProof/>
              </w:rPr>
              <w:t>Planned Down-time, Process or System Changes, or Upgrades</w:t>
            </w:r>
            <w:r w:rsidRPr="00C73EAA">
              <w:rPr>
                <w:rFonts w:ascii="Inter" w:hAnsi="Inter"/>
                <w:noProof/>
                <w:webHidden/>
              </w:rPr>
              <w:tab/>
            </w:r>
            <w:r w:rsidRPr="00C73EAA">
              <w:rPr>
                <w:rFonts w:ascii="Inter" w:hAnsi="Inter"/>
                <w:noProof/>
                <w:webHidden/>
              </w:rPr>
              <w:fldChar w:fldCharType="begin"/>
            </w:r>
            <w:r w:rsidRPr="00C73EAA">
              <w:rPr>
                <w:rFonts w:ascii="Inter" w:hAnsi="Inter"/>
                <w:noProof/>
                <w:webHidden/>
              </w:rPr>
              <w:instrText xml:space="preserve"> PAGEREF _Toc173415009 \h </w:instrText>
            </w:r>
            <w:r w:rsidRPr="00C73EAA">
              <w:rPr>
                <w:rFonts w:ascii="Inter" w:hAnsi="Inter"/>
                <w:noProof/>
                <w:webHidden/>
              </w:rPr>
            </w:r>
            <w:r w:rsidRPr="00C73EAA">
              <w:rPr>
                <w:rFonts w:ascii="Inter" w:hAnsi="Inter"/>
                <w:noProof/>
                <w:webHidden/>
              </w:rPr>
              <w:fldChar w:fldCharType="separate"/>
            </w:r>
            <w:r w:rsidRPr="00C73EAA">
              <w:rPr>
                <w:rFonts w:ascii="Inter" w:hAnsi="Inter"/>
                <w:noProof/>
                <w:webHidden/>
              </w:rPr>
              <w:t>10</w:t>
            </w:r>
            <w:r w:rsidRPr="00C73EAA">
              <w:rPr>
                <w:rFonts w:ascii="Inter" w:hAnsi="Inter"/>
                <w:noProof/>
                <w:webHidden/>
              </w:rPr>
              <w:fldChar w:fldCharType="end"/>
            </w:r>
          </w:hyperlink>
        </w:p>
        <w:p w14:paraId="4DBF0FEF" w14:textId="19D57619" w:rsidR="00C40E92" w:rsidRPr="00C73EAA" w:rsidRDefault="00C40E92">
          <w:pPr>
            <w:pStyle w:val="TOC2"/>
            <w:tabs>
              <w:tab w:val="left" w:pos="880"/>
              <w:tab w:val="right" w:leader="dot" w:pos="9350"/>
            </w:tabs>
            <w:rPr>
              <w:rFonts w:ascii="Inter" w:hAnsi="Inter"/>
              <w:smallCaps w:val="0"/>
              <w:noProof/>
              <w:kern w:val="2"/>
              <w:sz w:val="24"/>
              <w:szCs w:val="24"/>
              <w:lang w:eastAsia="en-US"/>
              <w14:ligatures w14:val="standardContextual"/>
            </w:rPr>
          </w:pPr>
          <w:hyperlink w:anchor="_Toc173415010" w:history="1">
            <w:r w:rsidRPr="00C73EAA">
              <w:rPr>
                <w:rStyle w:val="Hyperlink"/>
                <w:rFonts w:ascii="Inter" w:hAnsi="Inter"/>
                <w:noProof/>
              </w:rPr>
              <w:t>2.6</w:t>
            </w:r>
            <w:r w:rsidRPr="00C73EAA">
              <w:rPr>
                <w:rFonts w:ascii="Inter" w:hAnsi="Inter"/>
                <w:smallCaps w:val="0"/>
                <w:noProof/>
                <w:kern w:val="2"/>
                <w:sz w:val="24"/>
                <w:szCs w:val="24"/>
                <w:lang w:eastAsia="en-US"/>
                <w14:ligatures w14:val="standardContextual"/>
              </w:rPr>
              <w:tab/>
            </w:r>
            <w:r w:rsidRPr="00C73EAA">
              <w:rPr>
                <w:rStyle w:val="Hyperlink"/>
                <w:rFonts w:ascii="Inter" w:hAnsi="Inter"/>
                <w:noProof/>
              </w:rPr>
              <w:t>Process Maps &amp; Supporting Documentation</w:t>
            </w:r>
            <w:r w:rsidRPr="00C73EAA">
              <w:rPr>
                <w:rFonts w:ascii="Inter" w:hAnsi="Inter"/>
                <w:noProof/>
                <w:webHidden/>
              </w:rPr>
              <w:tab/>
            </w:r>
            <w:r w:rsidRPr="00C73EAA">
              <w:rPr>
                <w:rFonts w:ascii="Inter" w:hAnsi="Inter"/>
                <w:noProof/>
                <w:webHidden/>
              </w:rPr>
              <w:fldChar w:fldCharType="begin"/>
            </w:r>
            <w:r w:rsidRPr="00C73EAA">
              <w:rPr>
                <w:rFonts w:ascii="Inter" w:hAnsi="Inter"/>
                <w:noProof/>
                <w:webHidden/>
              </w:rPr>
              <w:instrText xml:space="preserve"> PAGEREF _Toc173415010 \h </w:instrText>
            </w:r>
            <w:r w:rsidRPr="00C73EAA">
              <w:rPr>
                <w:rFonts w:ascii="Inter" w:hAnsi="Inter"/>
                <w:noProof/>
                <w:webHidden/>
              </w:rPr>
            </w:r>
            <w:r w:rsidRPr="00C73EAA">
              <w:rPr>
                <w:rFonts w:ascii="Inter" w:hAnsi="Inter"/>
                <w:noProof/>
                <w:webHidden/>
              </w:rPr>
              <w:fldChar w:fldCharType="separate"/>
            </w:r>
            <w:r w:rsidRPr="00C73EAA">
              <w:rPr>
                <w:rFonts w:ascii="Inter" w:hAnsi="Inter"/>
                <w:noProof/>
                <w:webHidden/>
              </w:rPr>
              <w:t>11</w:t>
            </w:r>
            <w:r w:rsidRPr="00C73EAA">
              <w:rPr>
                <w:rFonts w:ascii="Inter" w:hAnsi="Inter"/>
                <w:noProof/>
                <w:webHidden/>
              </w:rPr>
              <w:fldChar w:fldCharType="end"/>
            </w:r>
          </w:hyperlink>
        </w:p>
        <w:p w14:paraId="35D32023" w14:textId="36600308" w:rsidR="00C40E92" w:rsidRPr="00C73EAA" w:rsidRDefault="00C40E92">
          <w:pPr>
            <w:pStyle w:val="TOC2"/>
            <w:tabs>
              <w:tab w:val="left" w:pos="880"/>
              <w:tab w:val="right" w:leader="dot" w:pos="9350"/>
            </w:tabs>
            <w:rPr>
              <w:rFonts w:ascii="Inter" w:hAnsi="Inter"/>
              <w:smallCaps w:val="0"/>
              <w:noProof/>
              <w:kern w:val="2"/>
              <w:sz w:val="24"/>
              <w:szCs w:val="24"/>
              <w:lang w:eastAsia="en-US"/>
              <w14:ligatures w14:val="standardContextual"/>
            </w:rPr>
          </w:pPr>
          <w:hyperlink w:anchor="_Toc173415011" w:history="1">
            <w:r w:rsidRPr="00C73EAA">
              <w:rPr>
                <w:rStyle w:val="Hyperlink"/>
                <w:rFonts w:ascii="Inter" w:hAnsi="Inter"/>
                <w:noProof/>
              </w:rPr>
              <w:t>2.7</w:t>
            </w:r>
            <w:r w:rsidRPr="00C73EAA">
              <w:rPr>
                <w:rFonts w:ascii="Inter" w:hAnsi="Inter"/>
                <w:smallCaps w:val="0"/>
                <w:noProof/>
                <w:kern w:val="2"/>
                <w:sz w:val="24"/>
                <w:szCs w:val="24"/>
                <w:lang w:eastAsia="en-US"/>
                <w14:ligatures w14:val="standardContextual"/>
              </w:rPr>
              <w:tab/>
            </w:r>
            <w:r w:rsidRPr="00C73EAA">
              <w:rPr>
                <w:rStyle w:val="Hyperlink"/>
                <w:rFonts w:ascii="Inter" w:hAnsi="Inter"/>
                <w:noProof/>
              </w:rPr>
              <w:t>Expected Business Exceptions</w:t>
            </w:r>
            <w:r w:rsidRPr="00C73EAA">
              <w:rPr>
                <w:rFonts w:ascii="Inter" w:hAnsi="Inter"/>
                <w:noProof/>
                <w:webHidden/>
              </w:rPr>
              <w:tab/>
            </w:r>
            <w:r w:rsidRPr="00C73EAA">
              <w:rPr>
                <w:rFonts w:ascii="Inter" w:hAnsi="Inter"/>
                <w:noProof/>
                <w:webHidden/>
              </w:rPr>
              <w:fldChar w:fldCharType="begin"/>
            </w:r>
            <w:r w:rsidRPr="00C73EAA">
              <w:rPr>
                <w:rFonts w:ascii="Inter" w:hAnsi="Inter"/>
                <w:noProof/>
                <w:webHidden/>
              </w:rPr>
              <w:instrText xml:space="preserve"> PAGEREF _Toc173415011 \h </w:instrText>
            </w:r>
            <w:r w:rsidRPr="00C73EAA">
              <w:rPr>
                <w:rFonts w:ascii="Inter" w:hAnsi="Inter"/>
                <w:noProof/>
                <w:webHidden/>
              </w:rPr>
            </w:r>
            <w:r w:rsidRPr="00C73EAA">
              <w:rPr>
                <w:rFonts w:ascii="Inter" w:hAnsi="Inter"/>
                <w:noProof/>
                <w:webHidden/>
              </w:rPr>
              <w:fldChar w:fldCharType="separate"/>
            </w:r>
            <w:r w:rsidRPr="00C73EAA">
              <w:rPr>
                <w:rFonts w:ascii="Inter" w:hAnsi="Inter"/>
                <w:noProof/>
                <w:webHidden/>
              </w:rPr>
              <w:t>13</w:t>
            </w:r>
            <w:r w:rsidRPr="00C73EAA">
              <w:rPr>
                <w:rFonts w:ascii="Inter" w:hAnsi="Inter"/>
                <w:noProof/>
                <w:webHidden/>
              </w:rPr>
              <w:fldChar w:fldCharType="end"/>
            </w:r>
          </w:hyperlink>
        </w:p>
        <w:p w14:paraId="7F84B029" w14:textId="5F90EA2A" w:rsidR="00C40E92" w:rsidRPr="00C73EAA" w:rsidRDefault="00C40E92">
          <w:pPr>
            <w:pStyle w:val="TOC2"/>
            <w:tabs>
              <w:tab w:val="left" w:pos="880"/>
              <w:tab w:val="right" w:leader="dot" w:pos="9350"/>
            </w:tabs>
            <w:rPr>
              <w:rFonts w:ascii="Inter" w:hAnsi="Inter"/>
              <w:smallCaps w:val="0"/>
              <w:noProof/>
              <w:kern w:val="2"/>
              <w:sz w:val="24"/>
              <w:szCs w:val="24"/>
              <w:lang w:eastAsia="en-US"/>
              <w14:ligatures w14:val="standardContextual"/>
            </w:rPr>
          </w:pPr>
          <w:hyperlink w:anchor="_Toc173415012" w:history="1">
            <w:r w:rsidRPr="00C73EAA">
              <w:rPr>
                <w:rStyle w:val="Hyperlink"/>
                <w:rFonts w:ascii="Inter" w:hAnsi="Inter"/>
                <w:noProof/>
              </w:rPr>
              <w:t>2.8</w:t>
            </w:r>
            <w:r w:rsidRPr="00C73EAA">
              <w:rPr>
                <w:rFonts w:ascii="Inter" w:hAnsi="Inter"/>
                <w:smallCaps w:val="0"/>
                <w:noProof/>
                <w:kern w:val="2"/>
                <w:sz w:val="24"/>
                <w:szCs w:val="24"/>
                <w:lang w:eastAsia="en-US"/>
                <w14:ligatures w14:val="standardContextual"/>
              </w:rPr>
              <w:tab/>
            </w:r>
            <w:r w:rsidRPr="00C73EAA">
              <w:rPr>
                <w:rStyle w:val="Hyperlink"/>
                <w:rFonts w:ascii="Inter" w:hAnsi="Inter"/>
                <w:noProof/>
              </w:rPr>
              <w:t>Notifications</w:t>
            </w:r>
            <w:r w:rsidRPr="00C73EAA">
              <w:rPr>
                <w:rFonts w:ascii="Inter" w:hAnsi="Inter"/>
                <w:noProof/>
                <w:webHidden/>
              </w:rPr>
              <w:tab/>
            </w:r>
            <w:r w:rsidRPr="00C73EAA">
              <w:rPr>
                <w:rFonts w:ascii="Inter" w:hAnsi="Inter"/>
                <w:noProof/>
                <w:webHidden/>
              </w:rPr>
              <w:fldChar w:fldCharType="begin"/>
            </w:r>
            <w:r w:rsidRPr="00C73EAA">
              <w:rPr>
                <w:rFonts w:ascii="Inter" w:hAnsi="Inter"/>
                <w:noProof/>
                <w:webHidden/>
              </w:rPr>
              <w:instrText xml:space="preserve"> PAGEREF _Toc173415012 \h </w:instrText>
            </w:r>
            <w:r w:rsidRPr="00C73EAA">
              <w:rPr>
                <w:rFonts w:ascii="Inter" w:hAnsi="Inter"/>
                <w:noProof/>
                <w:webHidden/>
              </w:rPr>
            </w:r>
            <w:r w:rsidRPr="00C73EAA">
              <w:rPr>
                <w:rFonts w:ascii="Inter" w:hAnsi="Inter"/>
                <w:noProof/>
                <w:webHidden/>
              </w:rPr>
              <w:fldChar w:fldCharType="separate"/>
            </w:r>
            <w:r w:rsidRPr="00C73EAA">
              <w:rPr>
                <w:rFonts w:ascii="Inter" w:hAnsi="Inter"/>
                <w:noProof/>
                <w:webHidden/>
              </w:rPr>
              <w:t>13</w:t>
            </w:r>
            <w:r w:rsidRPr="00C73EAA">
              <w:rPr>
                <w:rFonts w:ascii="Inter" w:hAnsi="Inter"/>
                <w:noProof/>
                <w:webHidden/>
              </w:rPr>
              <w:fldChar w:fldCharType="end"/>
            </w:r>
          </w:hyperlink>
        </w:p>
        <w:p w14:paraId="2066FFBF" w14:textId="5198CE19" w:rsidR="00C40E92" w:rsidRPr="00C73EAA" w:rsidRDefault="00C40E92">
          <w:pPr>
            <w:pStyle w:val="TOC2"/>
            <w:tabs>
              <w:tab w:val="left" w:pos="880"/>
              <w:tab w:val="right" w:leader="dot" w:pos="9350"/>
            </w:tabs>
            <w:rPr>
              <w:rFonts w:ascii="Inter" w:hAnsi="Inter"/>
              <w:smallCaps w:val="0"/>
              <w:noProof/>
              <w:kern w:val="2"/>
              <w:sz w:val="24"/>
              <w:szCs w:val="24"/>
              <w:lang w:eastAsia="en-US"/>
              <w14:ligatures w14:val="standardContextual"/>
            </w:rPr>
          </w:pPr>
          <w:hyperlink w:anchor="_Toc173415013" w:history="1">
            <w:r w:rsidRPr="00C73EAA">
              <w:rPr>
                <w:rStyle w:val="Hyperlink"/>
                <w:rFonts w:ascii="Inter" w:hAnsi="Inter"/>
                <w:noProof/>
              </w:rPr>
              <w:t>2.9</w:t>
            </w:r>
            <w:r w:rsidRPr="00C73EAA">
              <w:rPr>
                <w:rFonts w:ascii="Inter" w:hAnsi="Inter"/>
                <w:smallCaps w:val="0"/>
                <w:noProof/>
                <w:kern w:val="2"/>
                <w:sz w:val="24"/>
                <w:szCs w:val="24"/>
                <w:lang w:eastAsia="en-US"/>
                <w14:ligatures w14:val="standardContextual"/>
              </w:rPr>
              <w:tab/>
            </w:r>
            <w:r w:rsidRPr="00C73EAA">
              <w:rPr>
                <w:rStyle w:val="Hyperlink"/>
                <w:rFonts w:ascii="Inter" w:hAnsi="Inter"/>
                <w:noProof/>
              </w:rPr>
              <w:t>Manual Activities (future state)</w:t>
            </w:r>
            <w:r w:rsidRPr="00C73EAA">
              <w:rPr>
                <w:rFonts w:ascii="Inter" w:hAnsi="Inter"/>
                <w:noProof/>
                <w:webHidden/>
              </w:rPr>
              <w:tab/>
            </w:r>
            <w:r w:rsidRPr="00C73EAA">
              <w:rPr>
                <w:rFonts w:ascii="Inter" w:hAnsi="Inter"/>
                <w:noProof/>
                <w:webHidden/>
              </w:rPr>
              <w:fldChar w:fldCharType="begin"/>
            </w:r>
            <w:r w:rsidRPr="00C73EAA">
              <w:rPr>
                <w:rFonts w:ascii="Inter" w:hAnsi="Inter"/>
                <w:noProof/>
                <w:webHidden/>
              </w:rPr>
              <w:instrText xml:space="preserve"> PAGEREF _Toc173415013 \h </w:instrText>
            </w:r>
            <w:r w:rsidRPr="00C73EAA">
              <w:rPr>
                <w:rFonts w:ascii="Inter" w:hAnsi="Inter"/>
                <w:noProof/>
                <w:webHidden/>
              </w:rPr>
            </w:r>
            <w:r w:rsidRPr="00C73EAA">
              <w:rPr>
                <w:rFonts w:ascii="Inter" w:hAnsi="Inter"/>
                <w:noProof/>
                <w:webHidden/>
              </w:rPr>
              <w:fldChar w:fldCharType="separate"/>
            </w:r>
            <w:r w:rsidRPr="00C73EAA">
              <w:rPr>
                <w:rFonts w:ascii="Inter" w:hAnsi="Inter"/>
                <w:noProof/>
                <w:webHidden/>
              </w:rPr>
              <w:t>13</w:t>
            </w:r>
            <w:r w:rsidRPr="00C73EAA">
              <w:rPr>
                <w:rFonts w:ascii="Inter" w:hAnsi="Inter"/>
                <w:noProof/>
                <w:webHidden/>
              </w:rPr>
              <w:fldChar w:fldCharType="end"/>
            </w:r>
          </w:hyperlink>
        </w:p>
        <w:p w14:paraId="2A6DF6C3" w14:textId="6B62432A" w:rsidR="00C40E92" w:rsidRPr="00C73EAA" w:rsidRDefault="00C40E92">
          <w:pPr>
            <w:pStyle w:val="TOC2"/>
            <w:tabs>
              <w:tab w:val="left" w:pos="880"/>
              <w:tab w:val="right" w:leader="dot" w:pos="9350"/>
            </w:tabs>
            <w:rPr>
              <w:rFonts w:ascii="Inter" w:hAnsi="Inter"/>
              <w:smallCaps w:val="0"/>
              <w:noProof/>
              <w:kern w:val="2"/>
              <w:sz w:val="24"/>
              <w:szCs w:val="24"/>
              <w:lang w:eastAsia="en-US"/>
              <w14:ligatures w14:val="standardContextual"/>
            </w:rPr>
          </w:pPr>
          <w:hyperlink w:anchor="_Toc173415014" w:history="1">
            <w:r w:rsidRPr="00C73EAA">
              <w:rPr>
                <w:rStyle w:val="Hyperlink"/>
                <w:rFonts w:ascii="Inter" w:hAnsi="Inter"/>
                <w:noProof/>
              </w:rPr>
              <w:t>2.10</w:t>
            </w:r>
            <w:r w:rsidRPr="00C73EAA">
              <w:rPr>
                <w:rFonts w:ascii="Inter" w:hAnsi="Inter"/>
                <w:smallCaps w:val="0"/>
                <w:noProof/>
                <w:kern w:val="2"/>
                <w:sz w:val="24"/>
                <w:szCs w:val="24"/>
                <w:lang w:eastAsia="en-US"/>
                <w14:ligatures w14:val="standardContextual"/>
              </w:rPr>
              <w:tab/>
            </w:r>
            <w:r w:rsidRPr="00C73EAA">
              <w:rPr>
                <w:rStyle w:val="Hyperlink"/>
                <w:rFonts w:ascii="Inter" w:hAnsi="Inter"/>
                <w:noProof/>
              </w:rPr>
              <w:t>Automation Acceptance Criteria</w:t>
            </w:r>
            <w:r w:rsidRPr="00C73EAA">
              <w:rPr>
                <w:rFonts w:ascii="Inter" w:hAnsi="Inter"/>
                <w:noProof/>
                <w:webHidden/>
              </w:rPr>
              <w:tab/>
            </w:r>
            <w:r w:rsidRPr="00C73EAA">
              <w:rPr>
                <w:rFonts w:ascii="Inter" w:hAnsi="Inter"/>
                <w:noProof/>
                <w:webHidden/>
              </w:rPr>
              <w:fldChar w:fldCharType="begin"/>
            </w:r>
            <w:r w:rsidRPr="00C73EAA">
              <w:rPr>
                <w:rFonts w:ascii="Inter" w:hAnsi="Inter"/>
                <w:noProof/>
                <w:webHidden/>
              </w:rPr>
              <w:instrText xml:space="preserve"> PAGEREF _Toc173415014 \h </w:instrText>
            </w:r>
            <w:r w:rsidRPr="00C73EAA">
              <w:rPr>
                <w:rFonts w:ascii="Inter" w:hAnsi="Inter"/>
                <w:noProof/>
                <w:webHidden/>
              </w:rPr>
            </w:r>
            <w:r w:rsidRPr="00C73EAA">
              <w:rPr>
                <w:rFonts w:ascii="Inter" w:hAnsi="Inter"/>
                <w:noProof/>
                <w:webHidden/>
              </w:rPr>
              <w:fldChar w:fldCharType="separate"/>
            </w:r>
            <w:r w:rsidRPr="00C73EAA">
              <w:rPr>
                <w:rFonts w:ascii="Inter" w:hAnsi="Inter"/>
                <w:noProof/>
                <w:webHidden/>
              </w:rPr>
              <w:t>14</w:t>
            </w:r>
            <w:r w:rsidRPr="00C73EAA">
              <w:rPr>
                <w:rFonts w:ascii="Inter" w:hAnsi="Inter"/>
                <w:noProof/>
                <w:webHidden/>
              </w:rPr>
              <w:fldChar w:fldCharType="end"/>
            </w:r>
          </w:hyperlink>
        </w:p>
        <w:p w14:paraId="57A06F67" w14:textId="5556CCAA" w:rsidR="00C40E92" w:rsidRPr="00C73EAA" w:rsidRDefault="00C40E92">
          <w:pPr>
            <w:pStyle w:val="TOC2"/>
            <w:tabs>
              <w:tab w:val="left" w:pos="880"/>
              <w:tab w:val="right" w:leader="dot" w:pos="9350"/>
            </w:tabs>
            <w:rPr>
              <w:rFonts w:ascii="Inter" w:hAnsi="Inter"/>
              <w:smallCaps w:val="0"/>
              <w:noProof/>
              <w:kern w:val="2"/>
              <w:sz w:val="24"/>
              <w:szCs w:val="24"/>
              <w:lang w:eastAsia="en-US"/>
              <w14:ligatures w14:val="standardContextual"/>
            </w:rPr>
          </w:pPr>
          <w:hyperlink w:anchor="_Toc173415015" w:history="1">
            <w:r w:rsidRPr="00C73EAA">
              <w:rPr>
                <w:rStyle w:val="Hyperlink"/>
                <w:rFonts w:ascii="Inter" w:hAnsi="Inter"/>
                <w:noProof/>
              </w:rPr>
              <w:t>2.11</w:t>
            </w:r>
            <w:r w:rsidRPr="00C73EAA">
              <w:rPr>
                <w:rFonts w:ascii="Inter" w:hAnsi="Inter"/>
                <w:smallCaps w:val="0"/>
                <w:noProof/>
                <w:kern w:val="2"/>
                <w:sz w:val="24"/>
                <w:szCs w:val="24"/>
                <w:lang w:eastAsia="en-US"/>
                <w14:ligatures w14:val="standardContextual"/>
              </w:rPr>
              <w:tab/>
            </w:r>
            <w:r w:rsidRPr="00C73EAA">
              <w:rPr>
                <w:rStyle w:val="Hyperlink"/>
                <w:rFonts w:ascii="Inter" w:hAnsi="Inter"/>
                <w:noProof/>
              </w:rPr>
              <w:t>Test Strategy</w:t>
            </w:r>
            <w:r w:rsidRPr="00C73EAA">
              <w:rPr>
                <w:rFonts w:ascii="Inter" w:hAnsi="Inter"/>
                <w:noProof/>
                <w:webHidden/>
              </w:rPr>
              <w:tab/>
            </w:r>
            <w:r w:rsidRPr="00C73EAA">
              <w:rPr>
                <w:rFonts w:ascii="Inter" w:hAnsi="Inter"/>
                <w:noProof/>
                <w:webHidden/>
              </w:rPr>
              <w:fldChar w:fldCharType="begin"/>
            </w:r>
            <w:r w:rsidRPr="00C73EAA">
              <w:rPr>
                <w:rFonts w:ascii="Inter" w:hAnsi="Inter"/>
                <w:noProof/>
                <w:webHidden/>
              </w:rPr>
              <w:instrText xml:space="preserve"> PAGEREF _Toc173415015 \h </w:instrText>
            </w:r>
            <w:r w:rsidRPr="00C73EAA">
              <w:rPr>
                <w:rFonts w:ascii="Inter" w:hAnsi="Inter"/>
                <w:noProof/>
                <w:webHidden/>
              </w:rPr>
            </w:r>
            <w:r w:rsidRPr="00C73EAA">
              <w:rPr>
                <w:rFonts w:ascii="Inter" w:hAnsi="Inter"/>
                <w:noProof/>
                <w:webHidden/>
              </w:rPr>
              <w:fldChar w:fldCharType="separate"/>
            </w:r>
            <w:r w:rsidRPr="00C73EAA">
              <w:rPr>
                <w:rFonts w:ascii="Inter" w:hAnsi="Inter"/>
                <w:noProof/>
                <w:webHidden/>
              </w:rPr>
              <w:t>15</w:t>
            </w:r>
            <w:r w:rsidRPr="00C73EAA">
              <w:rPr>
                <w:rFonts w:ascii="Inter" w:hAnsi="Inter"/>
                <w:noProof/>
                <w:webHidden/>
              </w:rPr>
              <w:fldChar w:fldCharType="end"/>
            </w:r>
          </w:hyperlink>
        </w:p>
        <w:p w14:paraId="40DEB715" w14:textId="20421C87" w:rsidR="00C40E92" w:rsidRPr="00C73EAA" w:rsidRDefault="00C40E92">
          <w:pPr>
            <w:pStyle w:val="TOC2"/>
            <w:tabs>
              <w:tab w:val="left" w:pos="880"/>
              <w:tab w:val="right" w:leader="dot" w:pos="9350"/>
            </w:tabs>
            <w:rPr>
              <w:rFonts w:ascii="Inter" w:hAnsi="Inter"/>
              <w:smallCaps w:val="0"/>
              <w:noProof/>
              <w:kern w:val="2"/>
              <w:sz w:val="24"/>
              <w:szCs w:val="24"/>
              <w:lang w:eastAsia="en-US"/>
              <w14:ligatures w14:val="standardContextual"/>
            </w:rPr>
          </w:pPr>
          <w:hyperlink w:anchor="_Toc173415016" w:history="1">
            <w:r w:rsidRPr="00C73EAA">
              <w:rPr>
                <w:rStyle w:val="Hyperlink"/>
                <w:rFonts w:ascii="Inter" w:hAnsi="Inter"/>
                <w:noProof/>
              </w:rPr>
              <w:t>2.12</w:t>
            </w:r>
            <w:r w:rsidRPr="00C73EAA">
              <w:rPr>
                <w:rFonts w:ascii="Inter" w:hAnsi="Inter"/>
                <w:smallCaps w:val="0"/>
                <w:noProof/>
                <w:kern w:val="2"/>
                <w:sz w:val="24"/>
                <w:szCs w:val="24"/>
                <w:lang w:eastAsia="en-US"/>
                <w14:ligatures w14:val="standardContextual"/>
              </w:rPr>
              <w:tab/>
            </w:r>
            <w:r w:rsidRPr="00C73EAA">
              <w:rPr>
                <w:rStyle w:val="Hyperlink"/>
                <w:rFonts w:ascii="Inter" w:hAnsi="Inter"/>
                <w:noProof/>
              </w:rPr>
              <w:t>Decisions</w:t>
            </w:r>
            <w:r w:rsidRPr="00C73EAA">
              <w:rPr>
                <w:rFonts w:ascii="Inter" w:hAnsi="Inter"/>
                <w:noProof/>
                <w:webHidden/>
              </w:rPr>
              <w:tab/>
            </w:r>
            <w:r w:rsidRPr="00C73EAA">
              <w:rPr>
                <w:rFonts w:ascii="Inter" w:hAnsi="Inter"/>
                <w:noProof/>
                <w:webHidden/>
              </w:rPr>
              <w:fldChar w:fldCharType="begin"/>
            </w:r>
            <w:r w:rsidRPr="00C73EAA">
              <w:rPr>
                <w:rFonts w:ascii="Inter" w:hAnsi="Inter"/>
                <w:noProof/>
                <w:webHidden/>
              </w:rPr>
              <w:instrText xml:space="preserve"> PAGEREF _Toc173415016 \h </w:instrText>
            </w:r>
            <w:r w:rsidRPr="00C73EAA">
              <w:rPr>
                <w:rFonts w:ascii="Inter" w:hAnsi="Inter"/>
                <w:noProof/>
                <w:webHidden/>
              </w:rPr>
            </w:r>
            <w:r w:rsidRPr="00C73EAA">
              <w:rPr>
                <w:rFonts w:ascii="Inter" w:hAnsi="Inter"/>
                <w:noProof/>
                <w:webHidden/>
              </w:rPr>
              <w:fldChar w:fldCharType="separate"/>
            </w:r>
            <w:r w:rsidRPr="00C73EAA">
              <w:rPr>
                <w:rFonts w:ascii="Inter" w:hAnsi="Inter"/>
                <w:noProof/>
                <w:webHidden/>
              </w:rPr>
              <w:t>15</w:t>
            </w:r>
            <w:r w:rsidRPr="00C73EAA">
              <w:rPr>
                <w:rFonts w:ascii="Inter" w:hAnsi="Inter"/>
                <w:noProof/>
                <w:webHidden/>
              </w:rPr>
              <w:fldChar w:fldCharType="end"/>
            </w:r>
          </w:hyperlink>
        </w:p>
        <w:p w14:paraId="3B22735A" w14:textId="32C77DAD" w:rsidR="00C40E92" w:rsidRPr="00C73EAA" w:rsidRDefault="00C40E92">
          <w:pPr>
            <w:pStyle w:val="TOC1"/>
            <w:tabs>
              <w:tab w:val="left" w:pos="440"/>
              <w:tab w:val="right" w:leader="dot" w:pos="9350"/>
            </w:tabs>
            <w:rPr>
              <w:rFonts w:ascii="Inter" w:hAnsi="Inter"/>
              <w:smallCaps w:val="0"/>
              <w:noProof/>
              <w:kern w:val="2"/>
              <w:sz w:val="24"/>
              <w:szCs w:val="24"/>
              <w:lang w:eastAsia="en-US"/>
              <w14:ligatures w14:val="standardContextual"/>
            </w:rPr>
          </w:pPr>
          <w:hyperlink w:anchor="_Toc173415017" w:history="1">
            <w:r w:rsidRPr="00C73EAA">
              <w:rPr>
                <w:rStyle w:val="Hyperlink"/>
                <w:rFonts w:ascii="Inter" w:hAnsi="Inter"/>
                <w:noProof/>
              </w:rPr>
              <w:t>3</w:t>
            </w:r>
            <w:r w:rsidRPr="00C73EAA">
              <w:rPr>
                <w:rFonts w:ascii="Inter" w:hAnsi="Inter"/>
                <w:smallCaps w:val="0"/>
                <w:noProof/>
                <w:kern w:val="2"/>
                <w:sz w:val="24"/>
                <w:szCs w:val="24"/>
                <w:lang w:eastAsia="en-US"/>
                <w14:ligatures w14:val="standardContextual"/>
              </w:rPr>
              <w:tab/>
            </w:r>
            <w:r w:rsidRPr="00C73EAA">
              <w:rPr>
                <w:rStyle w:val="Hyperlink"/>
                <w:rFonts w:ascii="Inter" w:hAnsi="Inter"/>
                <w:noProof/>
              </w:rPr>
              <w:t>Appendix</w:t>
            </w:r>
            <w:r w:rsidRPr="00C73EAA">
              <w:rPr>
                <w:rFonts w:ascii="Inter" w:hAnsi="Inter"/>
                <w:noProof/>
                <w:webHidden/>
              </w:rPr>
              <w:tab/>
            </w:r>
            <w:r w:rsidRPr="00C73EAA">
              <w:rPr>
                <w:rFonts w:ascii="Inter" w:hAnsi="Inter"/>
                <w:noProof/>
                <w:webHidden/>
              </w:rPr>
              <w:fldChar w:fldCharType="begin"/>
            </w:r>
            <w:r w:rsidRPr="00C73EAA">
              <w:rPr>
                <w:rFonts w:ascii="Inter" w:hAnsi="Inter"/>
                <w:noProof/>
                <w:webHidden/>
              </w:rPr>
              <w:instrText xml:space="preserve"> PAGEREF _Toc173415017 \h </w:instrText>
            </w:r>
            <w:r w:rsidRPr="00C73EAA">
              <w:rPr>
                <w:rFonts w:ascii="Inter" w:hAnsi="Inter"/>
                <w:noProof/>
                <w:webHidden/>
              </w:rPr>
            </w:r>
            <w:r w:rsidRPr="00C73EAA">
              <w:rPr>
                <w:rFonts w:ascii="Inter" w:hAnsi="Inter"/>
                <w:noProof/>
                <w:webHidden/>
              </w:rPr>
              <w:fldChar w:fldCharType="separate"/>
            </w:r>
            <w:r w:rsidRPr="00C73EAA">
              <w:rPr>
                <w:rFonts w:ascii="Inter" w:hAnsi="Inter"/>
                <w:noProof/>
                <w:webHidden/>
              </w:rPr>
              <w:t>16</w:t>
            </w:r>
            <w:r w:rsidRPr="00C73EAA">
              <w:rPr>
                <w:rFonts w:ascii="Inter" w:hAnsi="Inter"/>
                <w:noProof/>
                <w:webHidden/>
              </w:rPr>
              <w:fldChar w:fldCharType="end"/>
            </w:r>
          </w:hyperlink>
        </w:p>
        <w:p w14:paraId="33B00B8D" w14:textId="403373E3" w:rsidR="00C40E92" w:rsidRPr="00C73EAA" w:rsidRDefault="00C40E92">
          <w:pPr>
            <w:pStyle w:val="TOC2"/>
            <w:tabs>
              <w:tab w:val="left" w:pos="880"/>
              <w:tab w:val="right" w:leader="dot" w:pos="9350"/>
            </w:tabs>
            <w:rPr>
              <w:rFonts w:ascii="Inter" w:hAnsi="Inter"/>
              <w:smallCaps w:val="0"/>
              <w:noProof/>
              <w:kern w:val="2"/>
              <w:sz w:val="24"/>
              <w:szCs w:val="24"/>
              <w:lang w:eastAsia="en-US"/>
              <w14:ligatures w14:val="standardContextual"/>
            </w:rPr>
          </w:pPr>
          <w:hyperlink w:anchor="_Toc173415018" w:history="1">
            <w:r w:rsidRPr="00C73EAA">
              <w:rPr>
                <w:rStyle w:val="Hyperlink"/>
                <w:rFonts w:ascii="Inter" w:hAnsi="Inter"/>
                <w:noProof/>
              </w:rPr>
              <w:t>3.1</w:t>
            </w:r>
            <w:r w:rsidRPr="00C73EAA">
              <w:rPr>
                <w:rFonts w:ascii="Inter" w:hAnsi="Inter"/>
                <w:smallCaps w:val="0"/>
                <w:noProof/>
                <w:kern w:val="2"/>
                <w:sz w:val="24"/>
                <w:szCs w:val="24"/>
                <w:lang w:eastAsia="en-US"/>
                <w14:ligatures w14:val="standardContextual"/>
              </w:rPr>
              <w:tab/>
            </w:r>
            <w:r w:rsidRPr="00C73EAA">
              <w:rPr>
                <w:rStyle w:val="Hyperlink"/>
                <w:rFonts w:ascii="Inter" w:hAnsi="Inter"/>
                <w:noProof/>
              </w:rPr>
              <w:t>Baseline Metric Details</w:t>
            </w:r>
            <w:r w:rsidRPr="00C73EAA">
              <w:rPr>
                <w:rFonts w:ascii="Inter" w:hAnsi="Inter"/>
                <w:noProof/>
                <w:webHidden/>
              </w:rPr>
              <w:tab/>
            </w:r>
            <w:r w:rsidRPr="00C73EAA">
              <w:rPr>
                <w:rFonts w:ascii="Inter" w:hAnsi="Inter"/>
                <w:noProof/>
                <w:webHidden/>
              </w:rPr>
              <w:fldChar w:fldCharType="begin"/>
            </w:r>
            <w:r w:rsidRPr="00C73EAA">
              <w:rPr>
                <w:rFonts w:ascii="Inter" w:hAnsi="Inter"/>
                <w:noProof/>
                <w:webHidden/>
              </w:rPr>
              <w:instrText xml:space="preserve"> PAGEREF _Toc173415018 \h </w:instrText>
            </w:r>
            <w:r w:rsidRPr="00C73EAA">
              <w:rPr>
                <w:rFonts w:ascii="Inter" w:hAnsi="Inter"/>
                <w:noProof/>
                <w:webHidden/>
              </w:rPr>
            </w:r>
            <w:r w:rsidRPr="00C73EAA">
              <w:rPr>
                <w:rFonts w:ascii="Inter" w:hAnsi="Inter"/>
                <w:noProof/>
                <w:webHidden/>
              </w:rPr>
              <w:fldChar w:fldCharType="separate"/>
            </w:r>
            <w:r w:rsidRPr="00C73EAA">
              <w:rPr>
                <w:rFonts w:ascii="Inter" w:hAnsi="Inter"/>
                <w:noProof/>
                <w:webHidden/>
              </w:rPr>
              <w:t>16</w:t>
            </w:r>
            <w:r w:rsidRPr="00C73EAA">
              <w:rPr>
                <w:rFonts w:ascii="Inter" w:hAnsi="Inter"/>
                <w:noProof/>
                <w:webHidden/>
              </w:rPr>
              <w:fldChar w:fldCharType="end"/>
            </w:r>
          </w:hyperlink>
        </w:p>
        <w:p w14:paraId="5664B5CD" w14:textId="03B8017C" w:rsidR="00335500" w:rsidRPr="00CE5F96" w:rsidRDefault="00A15FB2" w:rsidP="00CE5F96">
          <w:r w:rsidRPr="00C73EAA">
            <w:rPr>
              <w:rFonts w:ascii="Inter" w:hAnsi="Inter"/>
              <w:smallCaps/>
              <w:noProof/>
            </w:rPr>
            <w:fldChar w:fldCharType="end"/>
          </w:r>
        </w:p>
      </w:sdtContent>
    </w:sdt>
    <w:p w14:paraId="250ADD34" w14:textId="4B58D301" w:rsidR="004F1BE8" w:rsidRPr="00C73EAA" w:rsidRDefault="66F44E2A" w:rsidP="00C73EAA">
      <w:pPr>
        <w:pStyle w:val="Heading1"/>
      </w:pPr>
      <w:r w:rsidRPr="00C73EAA">
        <w:br w:type="page"/>
      </w:r>
      <w:bookmarkStart w:id="0" w:name="_Toc173414999"/>
      <w:r w:rsidR="00A7423C" w:rsidRPr="00C73EAA">
        <w:lastRenderedPageBreak/>
        <w:t>I</w:t>
      </w:r>
      <w:r w:rsidR="001537FB" w:rsidRPr="00C73EAA">
        <w:t>ntroduction</w:t>
      </w:r>
      <w:bookmarkEnd w:id="0"/>
    </w:p>
    <w:p w14:paraId="0387B568" w14:textId="1B7335C0" w:rsidR="004F1BE8" w:rsidRPr="00C73EAA" w:rsidRDefault="004F1BE8" w:rsidP="0044529A">
      <w:pPr>
        <w:pStyle w:val="Heading2"/>
      </w:pPr>
      <w:bookmarkStart w:id="1" w:name="_Toc173415000"/>
      <w:r w:rsidRPr="00C73EAA">
        <w:t>Document Purpose</w:t>
      </w:r>
      <w:bookmarkEnd w:id="1"/>
    </w:p>
    <w:p w14:paraId="285492C3" w14:textId="33B09FB3" w:rsidR="001537FB" w:rsidRPr="00C73EAA" w:rsidRDefault="000F02FB" w:rsidP="00CE5F96">
      <w:pPr>
        <w:rPr>
          <w:rFonts w:ascii="Inter" w:hAnsi="Inter"/>
          <w:sz w:val="20"/>
          <w:szCs w:val="20"/>
        </w:rPr>
      </w:pPr>
      <w:r w:rsidRPr="00C73EAA">
        <w:rPr>
          <w:rFonts w:ascii="Inter" w:hAnsi="Inter"/>
          <w:sz w:val="20"/>
          <w:szCs w:val="20"/>
        </w:rPr>
        <w:t xml:space="preserve">The </w:t>
      </w:r>
      <w:r w:rsidR="00C40E92" w:rsidRPr="00C73EAA">
        <w:rPr>
          <w:rFonts w:ascii="Inter" w:hAnsi="Inter"/>
          <w:sz w:val="20"/>
          <w:szCs w:val="20"/>
        </w:rPr>
        <w:t>Process</w:t>
      </w:r>
      <w:r w:rsidR="00C97FB7" w:rsidRPr="00C73EAA">
        <w:rPr>
          <w:rFonts w:ascii="Inter" w:hAnsi="Inter"/>
          <w:sz w:val="20"/>
          <w:szCs w:val="20"/>
        </w:rPr>
        <w:t xml:space="preserve"> </w:t>
      </w:r>
      <w:r w:rsidRPr="00C73EAA">
        <w:rPr>
          <w:rFonts w:ascii="Inter" w:hAnsi="Inter"/>
          <w:sz w:val="20"/>
          <w:szCs w:val="20"/>
        </w:rPr>
        <w:t xml:space="preserve">Definition Document (PDD) provides details and context </w:t>
      </w:r>
      <w:r w:rsidR="0058304A" w:rsidRPr="00C73EAA">
        <w:rPr>
          <w:rFonts w:ascii="Inter" w:hAnsi="Inter"/>
          <w:sz w:val="20"/>
          <w:szCs w:val="20"/>
        </w:rPr>
        <w:t xml:space="preserve">of </w:t>
      </w:r>
      <w:r w:rsidRPr="00C73EAA">
        <w:rPr>
          <w:rFonts w:ascii="Inter" w:hAnsi="Inter"/>
          <w:sz w:val="20"/>
          <w:szCs w:val="20"/>
        </w:rPr>
        <w:t xml:space="preserve">the </w:t>
      </w:r>
      <w:r w:rsidR="00177CF8" w:rsidRPr="00C73EAA">
        <w:rPr>
          <w:rFonts w:ascii="Inter" w:hAnsi="Inter"/>
          <w:sz w:val="20"/>
          <w:szCs w:val="20"/>
        </w:rPr>
        <w:t>process</w:t>
      </w:r>
      <w:r w:rsidRPr="00C73EAA">
        <w:rPr>
          <w:rFonts w:ascii="Inter" w:hAnsi="Inter"/>
          <w:sz w:val="20"/>
          <w:szCs w:val="20"/>
        </w:rPr>
        <w:t xml:space="preserve"> chosen for Intelligent Automation.  This document details the process steps performed, sequence, rules, inputs, outputs, reports, and success factors.  This document provides context on the process to be automated and can be leveraged by both business/functional users as well as developers.</w:t>
      </w:r>
    </w:p>
    <w:p w14:paraId="0429FAB3" w14:textId="4DF1CEB5" w:rsidR="001537FB" w:rsidRPr="00C73EAA" w:rsidRDefault="001537FB" w:rsidP="0044529A">
      <w:pPr>
        <w:pStyle w:val="Heading2"/>
      </w:pPr>
      <w:bookmarkStart w:id="2" w:name="_Toc173415001"/>
      <w:r w:rsidRPr="00C73EAA">
        <w:t>Objectives</w:t>
      </w:r>
      <w:bookmarkEnd w:id="2"/>
    </w:p>
    <w:p w14:paraId="598348C4" w14:textId="0EC3BFAB" w:rsidR="001537FB" w:rsidRPr="00C73EAA" w:rsidRDefault="00160E54" w:rsidP="00CE5F96">
      <w:pPr>
        <w:rPr>
          <w:rFonts w:ascii="Inter" w:hAnsi="Inter"/>
          <w:sz w:val="20"/>
          <w:szCs w:val="20"/>
        </w:rPr>
      </w:pPr>
      <w:r w:rsidRPr="00C73EAA">
        <w:rPr>
          <w:rFonts w:ascii="Inter" w:hAnsi="Inter"/>
          <w:sz w:val="20"/>
          <w:szCs w:val="20"/>
        </w:rPr>
        <w:t xml:space="preserve">The </w:t>
      </w:r>
      <w:r w:rsidR="00C40E92" w:rsidRPr="00C73EAA">
        <w:rPr>
          <w:rFonts w:ascii="Inter" w:hAnsi="Inter"/>
          <w:sz w:val="20"/>
          <w:szCs w:val="20"/>
        </w:rPr>
        <w:t>Process</w:t>
      </w:r>
      <w:r w:rsidR="00416E23" w:rsidRPr="00C73EAA">
        <w:rPr>
          <w:rFonts w:ascii="Inter" w:hAnsi="Inter"/>
          <w:sz w:val="20"/>
          <w:szCs w:val="20"/>
        </w:rPr>
        <w:t xml:space="preserve"> </w:t>
      </w:r>
      <w:r w:rsidRPr="00C73EAA">
        <w:rPr>
          <w:rFonts w:ascii="Inter" w:hAnsi="Inter"/>
          <w:sz w:val="20"/>
          <w:szCs w:val="20"/>
        </w:rPr>
        <w:t>Definition Document (PDD) intends to provide a concise description of the requirements</w:t>
      </w:r>
      <w:r w:rsidR="00866775" w:rsidRPr="00C73EAA">
        <w:rPr>
          <w:rFonts w:ascii="Inter" w:hAnsi="Inter"/>
          <w:sz w:val="20"/>
          <w:szCs w:val="20"/>
        </w:rPr>
        <w:t>,</w:t>
      </w:r>
      <w:r w:rsidRPr="00C73EAA">
        <w:rPr>
          <w:rFonts w:ascii="Inter" w:hAnsi="Inter"/>
          <w:sz w:val="20"/>
          <w:szCs w:val="20"/>
        </w:rPr>
        <w:t xml:space="preserve"> process</w:t>
      </w:r>
      <w:r w:rsidR="00866775" w:rsidRPr="00C73EAA">
        <w:rPr>
          <w:rFonts w:ascii="Inter" w:hAnsi="Inter"/>
          <w:sz w:val="20"/>
          <w:szCs w:val="20"/>
        </w:rPr>
        <w:t xml:space="preserve"> details, and expected outcomes</w:t>
      </w:r>
      <w:r w:rsidR="000A2FC7" w:rsidRPr="00C73EAA">
        <w:rPr>
          <w:rFonts w:ascii="Inter" w:hAnsi="Inter"/>
          <w:sz w:val="20"/>
          <w:szCs w:val="20"/>
        </w:rPr>
        <w:t xml:space="preserve"> to be achieved through automation</w:t>
      </w:r>
      <w:r w:rsidR="00A02A4C" w:rsidRPr="00C73EAA">
        <w:rPr>
          <w:rFonts w:ascii="Inter" w:hAnsi="Inter"/>
          <w:sz w:val="20"/>
          <w:szCs w:val="20"/>
        </w:rPr>
        <w:t xml:space="preserve"> of this process</w:t>
      </w:r>
      <w:r w:rsidR="00866775" w:rsidRPr="00C73EAA">
        <w:rPr>
          <w:rFonts w:ascii="Inter" w:hAnsi="Inter"/>
          <w:sz w:val="20"/>
          <w:szCs w:val="20"/>
        </w:rPr>
        <w:t xml:space="preserve">.  </w:t>
      </w:r>
      <w:r w:rsidR="00635AFA" w:rsidRPr="00C73EAA">
        <w:rPr>
          <w:rFonts w:ascii="Inter" w:hAnsi="Inter"/>
          <w:sz w:val="20"/>
          <w:szCs w:val="20"/>
        </w:rPr>
        <w:t xml:space="preserve">The details in this document are based upon </w:t>
      </w:r>
      <w:r w:rsidR="003169D4" w:rsidRPr="00C73EAA">
        <w:rPr>
          <w:rFonts w:ascii="Inter" w:hAnsi="Inter"/>
          <w:sz w:val="20"/>
          <w:szCs w:val="20"/>
        </w:rPr>
        <w:t xml:space="preserve">interviews and videos of Subject Matter Experts and Process Owners. </w:t>
      </w:r>
      <w:r w:rsidR="004739ED" w:rsidRPr="00C73EAA">
        <w:rPr>
          <w:rFonts w:ascii="Inter" w:hAnsi="Inter"/>
          <w:sz w:val="20"/>
          <w:szCs w:val="20"/>
        </w:rPr>
        <w:t>The business/process owners</w:t>
      </w:r>
      <w:r w:rsidR="00635AFA" w:rsidRPr="00C73EAA">
        <w:rPr>
          <w:rFonts w:ascii="Inter" w:hAnsi="Inter"/>
          <w:sz w:val="20"/>
          <w:szCs w:val="20"/>
        </w:rPr>
        <w:t xml:space="preserve"> and engagement team should thoroughly review this document for accuracy.</w:t>
      </w:r>
      <w:r w:rsidR="00543370" w:rsidRPr="00C73EAA">
        <w:rPr>
          <w:rFonts w:ascii="Inter" w:hAnsi="Inter"/>
          <w:sz w:val="20"/>
          <w:szCs w:val="20"/>
        </w:rPr>
        <w:t xml:space="preserve"> </w:t>
      </w:r>
    </w:p>
    <w:p w14:paraId="109EAADD" w14:textId="77777777" w:rsidR="00F85E65" w:rsidRPr="00C73EAA" w:rsidRDefault="00F85E65" w:rsidP="00CE5F96">
      <w:pPr>
        <w:rPr>
          <w:rFonts w:ascii="Inter" w:hAnsi="Inter"/>
        </w:rPr>
      </w:pPr>
    </w:p>
    <w:p w14:paraId="0D86C287" w14:textId="3283D58B" w:rsidR="00F85E65" w:rsidRPr="0044529A" w:rsidRDefault="00F85E65" w:rsidP="0044529A">
      <w:pPr>
        <w:pStyle w:val="Heading2"/>
      </w:pPr>
      <w:bookmarkStart w:id="3" w:name="_Toc173415002"/>
      <w:r w:rsidRPr="0044529A">
        <w:t>Definitions</w:t>
      </w:r>
      <w:r w:rsidR="004134BC" w:rsidRPr="0044529A">
        <w:t xml:space="preserve"> and Acronyms</w:t>
      </w:r>
      <w:bookmarkEnd w:id="3"/>
    </w:p>
    <w:p w14:paraId="786C62A5" w14:textId="36FD41E4" w:rsidR="00F85E65" w:rsidRPr="00C73EAA" w:rsidRDefault="004134BC" w:rsidP="00F85E65">
      <w:pPr>
        <w:spacing w:after="160" w:line="259" w:lineRule="auto"/>
        <w:rPr>
          <w:rFonts w:ascii="Inter" w:hAnsi="Inter"/>
          <w:sz w:val="20"/>
          <w:szCs w:val="20"/>
        </w:rPr>
      </w:pPr>
      <w:r w:rsidRPr="00C73EAA">
        <w:rPr>
          <w:rFonts w:ascii="Inter" w:hAnsi="Inter"/>
          <w:sz w:val="20"/>
          <w:szCs w:val="20"/>
        </w:rPr>
        <w:t>Optional section to include process/client-specific terms and acronyms that apply to the process being automated</w:t>
      </w:r>
      <w:r w:rsidR="008C0B12" w:rsidRPr="00C73EAA">
        <w:rPr>
          <w:rFonts w:ascii="Inter" w:hAnsi="Inter"/>
          <w:sz w:val="20"/>
          <w:szCs w:val="20"/>
        </w:rPr>
        <w:t>.</w:t>
      </w:r>
    </w:p>
    <w:p w14:paraId="5E85EC03" w14:textId="5CA5A683" w:rsidR="001D03BF" w:rsidRPr="00C73EAA" w:rsidRDefault="001D03BF" w:rsidP="00F85E65">
      <w:pPr>
        <w:spacing w:after="160" w:line="259" w:lineRule="auto"/>
        <w:rPr>
          <w:rFonts w:ascii="Inter" w:hAnsi="Inter"/>
          <w:sz w:val="20"/>
          <w:szCs w:val="20"/>
        </w:rPr>
      </w:pPr>
      <w:r w:rsidRPr="00C73EAA">
        <w:rPr>
          <w:rFonts w:ascii="Inter" w:hAnsi="Inter"/>
          <w:sz w:val="20"/>
          <w:szCs w:val="20"/>
        </w:rPr>
        <w:t>Reference the Ashling “Terminology and Acronym Glossary”</w:t>
      </w:r>
      <w:r w:rsidR="008C0B12" w:rsidRPr="00C73EAA">
        <w:rPr>
          <w:rFonts w:ascii="Inter" w:hAnsi="Inter"/>
          <w:sz w:val="20"/>
          <w:szCs w:val="20"/>
        </w:rPr>
        <w:t xml:space="preserve"> for a more complete list</w:t>
      </w:r>
      <w:r w:rsidRPr="00C73EAA">
        <w:rPr>
          <w:rFonts w:ascii="Inter" w:hAnsi="Inter"/>
          <w:sz w:val="20"/>
          <w:szCs w:val="20"/>
        </w:rPr>
        <w:t xml:space="preserve">: </w:t>
      </w:r>
    </w:p>
    <w:bookmarkStart w:id="4" w:name="_MON_1780744121"/>
    <w:bookmarkEnd w:id="4"/>
    <w:p w14:paraId="73209917" w14:textId="2E6C5C88" w:rsidR="001D03BF" w:rsidRPr="00C73EAA" w:rsidRDefault="00E34456" w:rsidP="00F85E65">
      <w:pPr>
        <w:spacing w:after="160" w:line="259" w:lineRule="auto"/>
        <w:rPr>
          <w:rFonts w:ascii="Inter" w:hAnsi="Inter"/>
        </w:rPr>
      </w:pPr>
      <w:r w:rsidRPr="00C73EAA">
        <w:rPr>
          <w:rFonts w:ascii="Inter" w:hAnsi="Inter"/>
          <w:noProof/>
        </w:rPr>
        <w:object w:dxaOrig="1520" w:dyaOrig="987" w14:anchorId="7C3338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9.5pt;height:50.25pt;mso-width-percent:0;mso-height-percent:0;mso-width-percent:0;mso-height-percent:0" o:ole="">
            <v:imagedata r:id="rId13" o:title=""/>
          </v:shape>
          <o:OLEObject Type="Embed" ProgID="Word.Document.12" ShapeID="_x0000_i1025" DrawAspect="Icon" ObjectID="_1820405668" r:id="rId14">
            <o:FieldCodes>\s</o:FieldCodes>
          </o:OLEObject>
        </w:object>
      </w:r>
    </w:p>
    <w:p w14:paraId="60D09DE9" w14:textId="77777777" w:rsidR="00693E78" w:rsidRPr="00C73EAA" w:rsidRDefault="00693E78" w:rsidP="00F85E65">
      <w:pPr>
        <w:spacing w:after="160" w:line="259" w:lineRule="auto"/>
        <w:rPr>
          <w:rFonts w:ascii="Inter" w:hAnsi="Inter"/>
        </w:rPr>
      </w:pPr>
    </w:p>
    <w:tbl>
      <w:tblPr>
        <w:tblW w:w="9355" w:type="dxa"/>
        <w:tblLook w:val="04A0" w:firstRow="1" w:lastRow="0" w:firstColumn="1" w:lastColumn="0" w:noHBand="0" w:noVBand="1"/>
      </w:tblPr>
      <w:tblGrid>
        <w:gridCol w:w="3235"/>
        <w:gridCol w:w="6120"/>
      </w:tblGrid>
      <w:tr w:rsidR="00693E78" w:rsidRPr="00C73EAA" w14:paraId="74B60712" w14:textId="77777777" w:rsidTr="0044529A">
        <w:trPr>
          <w:trHeight w:val="312"/>
          <w:tblHeader/>
        </w:trPr>
        <w:tc>
          <w:tcPr>
            <w:tcW w:w="3235" w:type="dxa"/>
            <w:tcBorders>
              <w:top w:val="single" w:sz="4" w:space="0" w:color="auto"/>
              <w:left w:val="single" w:sz="4" w:space="0" w:color="auto"/>
              <w:bottom w:val="single" w:sz="4" w:space="0" w:color="auto"/>
              <w:right w:val="single" w:sz="4" w:space="0" w:color="auto"/>
            </w:tcBorders>
            <w:shd w:val="clear" w:color="auto" w:fill="03994E" w:themeFill="accent1"/>
            <w:hideMark/>
          </w:tcPr>
          <w:p w14:paraId="5A838D8F" w14:textId="77777777" w:rsidR="00693E78" w:rsidRPr="0044529A" w:rsidRDefault="00693E78">
            <w:pPr>
              <w:rPr>
                <w:rFonts w:ascii="Inter" w:eastAsia="Times New Roman" w:hAnsi="Inter"/>
                <w:b/>
                <w:bCs/>
                <w:color w:val="FEFFFF" w:themeColor="accent6"/>
                <w:sz w:val="20"/>
                <w:szCs w:val="20"/>
              </w:rPr>
            </w:pPr>
            <w:r w:rsidRPr="0044529A">
              <w:rPr>
                <w:rFonts w:ascii="Inter" w:hAnsi="Inter"/>
                <w:b/>
                <w:bCs/>
                <w:color w:val="FEFFFF" w:themeColor="accent6"/>
                <w:sz w:val="20"/>
                <w:szCs w:val="20"/>
              </w:rPr>
              <w:t>Acronym/Term</w:t>
            </w:r>
          </w:p>
        </w:tc>
        <w:tc>
          <w:tcPr>
            <w:tcW w:w="6120" w:type="dxa"/>
            <w:tcBorders>
              <w:top w:val="single" w:sz="4" w:space="0" w:color="auto"/>
              <w:left w:val="nil"/>
              <w:bottom w:val="single" w:sz="4" w:space="0" w:color="auto"/>
              <w:right w:val="single" w:sz="4" w:space="0" w:color="auto"/>
            </w:tcBorders>
            <w:shd w:val="clear" w:color="auto" w:fill="03994E" w:themeFill="accent1"/>
            <w:hideMark/>
          </w:tcPr>
          <w:p w14:paraId="03DA9C97" w14:textId="77777777" w:rsidR="00693E78" w:rsidRPr="0044529A" w:rsidRDefault="00693E78">
            <w:pPr>
              <w:rPr>
                <w:rFonts w:ascii="Inter" w:eastAsia="Times New Roman" w:hAnsi="Inter"/>
                <w:b/>
                <w:bCs/>
                <w:color w:val="FEFFFF" w:themeColor="accent6"/>
                <w:sz w:val="20"/>
                <w:szCs w:val="20"/>
              </w:rPr>
            </w:pPr>
            <w:r w:rsidRPr="0044529A">
              <w:rPr>
                <w:rFonts w:ascii="Inter" w:hAnsi="Inter"/>
                <w:b/>
                <w:bCs/>
                <w:color w:val="FEFFFF" w:themeColor="accent6"/>
                <w:sz w:val="20"/>
                <w:szCs w:val="20"/>
              </w:rPr>
              <w:t>Definition</w:t>
            </w:r>
          </w:p>
        </w:tc>
      </w:tr>
      <w:tr w:rsidR="00693E78" w:rsidRPr="00C73EAA" w14:paraId="15B71317" w14:textId="77777777" w:rsidTr="008259EF">
        <w:trPr>
          <w:cantSplit/>
          <w:trHeight w:val="576"/>
        </w:trPr>
        <w:tc>
          <w:tcPr>
            <w:tcW w:w="3235" w:type="dxa"/>
            <w:tcBorders>
              <w:top w:val="nil"/>
              <w:left w:val="single" w:sz="4" w:space="0" w:color="auto"/>
              <w:bottom w:val="single" w:sz="4" w:space="0" w:color="auto"/>
              <w:right w:val="single" w:sz="4" w:space="0" w:color="auto"/>
            </w:tcBorders>
            <w:hideMark/>
          </w:tcPr>
          <w:p w14:paraId="6253E74E" w14:textId="77777777" w:rsidR="00693E78" w:rsidRPr="00C73EAA" w:rsidRDefault="00693E78">
            <w:pPr>
              <w:rPr>
                <w:rFonts w:ascii="Inter" w:eastAsia="Times New Roman" w:hAnsi="Inter" w:cstheme="minorHAnsi"/>
                <w:b/>
                <w:bCs/>
                <w:color w:val="000000"/>
                <w:sz w:val="20"/>
                <w:szCs w:val="20"/>
              </w:rPr>
            </w:pPr>
            <w:r w:rsidRPr="00C73EAA">
              <w:rPr>
                <w:rFonts w:ascii="Inter" w:hAnsi="Inter" w:cstheme="minorHAnsi"/>
                <w:b/>
                <w:bCs/>
                <w:color w:val="000000"/>
                <w:sz w:val="20"/>
                <w:szCs w:val="20"/>
              </w:rPr>
              <w:t>AI (Artificial Intelligence)</w:t>
            </w:r>
          </w:p>
        </w:tc>
        <w:tc>
          <w:tcPr>
            <w:tcW w:w="6120" w:type="dxa"/>
            <w:tcBorders>
              <w:top w:val="nil"/>
              <w:left w:val="nil"/>
              <w:bottom w:val="single" w:sz="4" w:space="0" w:color="auto"/>
              <w:right w:val="single" w:sz="4" w:space="0" w:color="auto"/>
            </w:tcBorders>
            <w:hideMark/>
          </w:tcPr>
          <w:p w14:paraId="47DD73FA" w14:textId="77777777" w:rsidR="00693E78" w:rsidRPr="00C73EAA" w:rsidRDefault="00693E78">
            <w:pPr>
              <w:rPr>
                <w:rFonts w:ascii="Inter" w:eastAsia="Times New Roman" w:hAnsi="Inter" w:cstheme="minorHAnsi"/>
                <w:sz w:val="20"/>
                <w:szCs w:val="20"/>
              </w:rPr>
            </w:pPr>
            <w:r w:rsidRPr="00C73EAA">
              <w:rPr>
                <w:rFonts w:ascii="Inter" w:hAnsi="Inter" w:cstheme="minorHAnsi"/>
                <w:sz w:val="20"/>
                <w:szCs w:val="20"/>
              </w:rPr>
              <w:t>The theory and development of computer systems able to perform tasks that normally require human intelligence, such as visual perception, speech recognition, decision-making, and translation between languages</w:t>
            </w:r>
          </w:p>
        </w:tc>
      </w:tr>
      <w:tr w:rsidR="00693E78" w:rsidRPr="00C73EAA" w14:paraId="64762FEF" w14:textId="77777777" w:rsidTr="008259EF">
        <w:trPr>
          <w:cantSplit/>
          <w:trHeight w:val="576"/>
        </w:trPr>
        <w:tc>
          <w:tcPr>
            <w:tcW w:w="3235" w:type="dxa"/>
            <w:tcBorders>
              <w:top w:val="nil"/>
              <w:left w:val="single" w:sz="4" w:space="0" w:color="auto"/>
              <w:bottom w:val="single" w:sz="4" w:space="0" w:color="auto"/>
              <w:right w:val="single" w:sz="4" w:space="0" w:color="auto"/>
            </w:tcBorders>
            <w:hideMark/>
          </w:tcPr>
          <w:p w14:paraId="0192E4BF" w14:textId="77777777" w:rsidR="00693E78" w:rsidRPr="00C73EAA" w:rsidRDefault="00693E78">
            <w:pPr>
              <w:rPr>
                <w:rFonts w:ascii="Inter" w:eastAsia="Times New Roman" w:hAnsi="Inter" w:cstheme="minorHAnsi"/>
                <w:b/>
                <w:bCs/>
                <w:color w:val="000000"/>
                <w:sz w:val="20"/>
                <w:szCs w:val="20"/>
              </w:rPr>
            </w:pPr>
            <w:r w:rsidRPr="00C73EAA">
              <w:rPr>
                <w:rFonts w:ascii="Inter" w:hAnsi="Inter" w:cstheme="minorHAnsi"/>
                <w:b/>
                <w:bCs/>
                <w:color w:val="000000"/>
                <w:sz w:val="20"/>
                <w:szCs w:val="20"/>
              </w:rPr>
              <w:t>API (Application Programming Interface)</w:t>
            </w:r>
          </w:p>
        </w:tc>
        <w:tc>
          <w:tcPr>
            <w:tcW w:w="6120" w:type="dxa"/>
            <w:tcBorders>
              <w:top w:val="nil"/>
              <w:left w:val="nil"/>
              <w:bottom w:val="single" w:sz="4" w:space="0" w:color="auto"/>
              <w:right w:val="single" w:sz="4" w:space="0" w:color="auto"/>
            </w:tcBorders>
            <w:hideMark/>
          </w:tcPr>
          <w:p w14:paraId="7B5E1C72" w14:textId="77777777" w:rsidR="00693E78" w:rsidRPr="00C73EAA" w:rsidRDefault="00693E78">
            <w:pPr>
              <w:rPr>
                <w:rFonts w:ascii="Inter" w:eastAsia="Times New Roman" w:hAnsi="Inter" w:cstheme="minorHAnsi"/>
                <w:sz w:val="20"/>
                <w:szCs w:val="20"/>
              </w:rPr>
            </w:pPr>
            <w:r w:rsidRPr="00C73EAA">
              <w:rPr>
                <w:rFonts w:ascii="Inter" w:hAnsi="Inter" w:cstheme="minorHAnsi"/>
                <w:sz w:val="20"/>
                <w:szCs w:val="20"/>
              </w:rPr>
              <w:t xml:space="preserve">A set of protocols and routines for building software applications and accessing the data (or functionality) of a third-party system or service.  </w:t>
            </w:r>
            <w:proofErr w:type="gramStart"/>
            <w:r w:rsidRPr="00C73EAA">
              <w:rPr>
                <w:rFonts w:ascii="Inter" w:hAnsi="Inter" w:cstheme="minorHAnsi"/>
                <w:sz w:val="20"/>
                <w:szCs w:val="20"/>
              </w:rPr>
              <w:t>Typically</w:t>
            </w:r>
            <w:proofErr w:type="gramEnd"/>
            <w:r w:rsidRPr="00C73EAA">
              <w:rPr>
                <w:rFonts w:ascii="Inter" w:hAnsi="Inter" w:cstheme="minorHAnsi"/>
                <w:sz w:val="20"/>
                <w:szCs w:val="20"/>
              </w:rPr>
              <w:t xml:space="preserve"> APIs are divided into 3 segments: REST (most popular), GraphQL (most modern), or SOAP (legacy).</w:t>
            </w:r>
          </w:p>
        </w:tc>
      </w:tr>
      <w:tr w:rsidR="00693E78" w:rsidRPr="00C73EAA" w14:paraId="674220E2" w14:textId="77777777" w:rsidTr="008259EF">
        <w:trPr>
          <w:cantSplit/>
          <w:trHeight w:val="576"/>
        </w:trPr>
        <w:tc>
          <w:tcPr>
            <w:tcW w:w="3235" w:type="dxa"/>
            <w:tcBorders>
              <w:top w:val="nil"/>
              <w:left w:val="single" w:sz="4" w:space="0" w:color="auto"/>
              <w:bottom w:val="single" w:sz="4" w:space="0" w:color="auto"/>
              <w:right w:val="single" w:sz="4" w:space="0" w:color="auto"/>
            </w:tcBorders>
            <w:hideMark/>
          </w:tcPr>
          <w:p w14:paraId="2519C635" w14:textId="77777777" w:rsidR="00693E78" w:rsidRPr="00C73EAA" w:rsidRDefault="00693E78">
            <w:pPr>
              <w:rPr>
                <w:rFonts w:ascii="Inter" w:eastAsia="Times New Roman" w:hAnsi="Inter" w:cstheme="minorHAnsi"/>
                <w:b/>
                <w:bCs/>
                <w:color w:val="000000"/>
                <w:sz w:val="20"/>
                <w:szCs w:val="20"/>
              </w:rPr>
            </w:pPr>
            <w:r w:rsidRPr="00C73EAA">
              <w:rPr>
                <w:rFonts w:ascii="Inter" w:hAnsi="Inter" w:cstheme="minorHAnsi"/>
                <w:b/>
                <w:bCs/>
                <w:color w:val="000000"/>
                <w:sz w:val="20"/>
                <w:szCs w:val="20"/>
              </w:rPr>
              <w:t>APP (Application)</w:t>
            </w:r>
          </w:p>
        </w:tc>
        <w:tc>
          <w:tcPr>
            <w:tcW w:w="6120" w:type="dxa"/>
            <w:tcBorders>
              <w:top w:val="nil"/>
              <w:left w:val="nil"/>
              <w:bottom w:val="single" w:sz="4" w:space="0" w:color="auto"/>
              <w:right w:val="single" w:sz="4" w:space="0" w:color="auto"/>
            </w:tcBorders>
            <w:hideMark/>
          </w:tcPr>
          <w:p w14:paraId="68D5A5AF" w14:textId="77777777" w:rsidR="00693E78" w:rsidRPr="00C73EAA" w:rsidRDefault="00693E78">
            <w:pPr>
              <w:rPr>
                <w:rFonts w:ascii="Inter" w:eastAsia="Times New Roman" w:hAnsi="Inter" w:cstheme="minorHAnsi"/>
                <w:sz w:val="20"/>
                <w:szCs w:val="20"/>
              </w:rPr>
            </w:pPr>
            <w:r w:rsidRPr="00C73EAA">
              <w:rPr>
                <w:rFonts w:ascii="Inter" w:hAnsi="Inter" w:cstheme="minorHAnsi"/>
                <w:sz w:val="20"/>
                <w:szCs w:val="20"/>
              </w:rPr>
              <w:t>Software with a digital user interface presented to an end user on any device (PC, Tablet, or Mobile); can be built through conventional programming or with no-code/low-code tooling</w:t>
            </w:r>
          </w:p>
        </w:tc>
      </w:tr>
      <w:tr w:rsidR="00693E78" w:rsidRPr="00C73EAA" w14:paraId="124D5F50" w14:textId="77777777" w:rsidTr="008259EF">
        <w:trPr>
          <w:cantSplit/>
          <w:trHeight w:val="300"/>
        </w:trPr>
        <w:tc>
          <w:tcPr>
            <w:tcW w:w="3235" w:type="dxa"/>
            <w:tcBorders>
              <w:top w:val="nil"/>
              <w:left w:val="single" w:sz="4" w:space="0" w:color="auto"/>
              <w:bottom w:val="single" w:sz="4" w:space="0" w:color="auto"/>
              <w:right w:val="single" w:sz="4" w:space="0" w:color="auto"/>
            </w:tcBorders>
            <w:hideMark/>
          </w:tcPr>
          <w:p w14:paraId="3AECD335" w14:textId="77777777" w:rsidR="00693E78" w:rsidRPr="00C73EAA" w:rsidRDefault="00693E78">
            <w:pPr>
              <w:rPr>
                <w:rFonts w:ascii="Inter" w:eastAsia="Times New Roman" w:hAnsi="Inter" w:cstheme="minorHAnsi"/>
                <w:b/>
                <w:bCs/>
                <w:color w:val="000000"/>
                <w:sz w:val="20"/>
                <w:szCs w:val="20"/>
              </w:rPr>
            </w:pPr>
            <w:r w:rsidRPr="00C73EAA">
              <w:rPr>
                <w:rFonts w:ascii="Inter" w:hAnsi="Inter" w:cstheme="minorHAnsi"/>
                <w:b/>
                <w:bCs/>
                <w:color w:val="000000"/>
                <w:sz w:val="20"/>
                <w:szCs w:val="20"/>
              </w:rPr>
              <w:t>BPA (Business Process Automation)</w:t>
            </w:r>
          </w:p>
        </w:tc>
        <w:tc>
          <w:tcPr>
            <w:tcW w:w="6120" w:type="dxa"/>
            <w:tcBorders>
              <w:top w:val="nil"/>
              <w:left w:val="nil"/>
              <w:bottom w:val="single" w:sz="4" w:space="0" w:color="auto"/>
              <w:right w:val="single" w:sz="4" w:space="0" w:color="auto"/>
            </w:tcBorders>
            <w:hideMark/>
          </w:tcPr>
          <w:p w14:paraId="2A6F7E4F" w14:textId="77777777" w:rsidR="00693E78" w:rsidRPr="00C73EAA" w:rsidRDefault="00693E78">
            <w:pPr>
              <w:rPr>
                <w:rFonts w:ascii="Inter" w:eastAsia="Times New Roman" w:hAnsi="Inter" w:cstheme="minorHAnsi"/>
                <w:sz w:val="20"/>
                <w:szCs w:val="20"/>
              </w:rPr>
            </w:pPr>
            <w:r w:rsidRPr="00C73EAA">
              <w:rPr>
                <w:rFonts w:ascii="Inter" w:hAnsi="Inter" w:cstheme="minorHAnsi"/>
                <w:sz w:val="20"/>
                <w:szCs w:val="20"/>
              </w:rPr>
              <w:t>Use of technology to automate business processes, including tasks such as data entry, workflow, and decision making.</w:t>
            </w:r>
          </w:p>
        </w:tc>
      </w:tr>
      <w:tr w:rsidR="00693E78" w:rsidRPr="00C73EAA" w14:paraId="63A13D70" w14:textId="77777777" w:rsidTr="008259EF">
        <w:trPr>
          <w:cantSplit/>
          <w:trHeight w:val="576"/>
        </w:trPr>
        <w:tc>
          <w:tcPr>
            <w:tcW w:w="3235" w:type="dxa"/>
            <w:tcBorders>
              <w:top w:val="nil"/>
              <w:left w:val="single" w:sz="4" w:space="0" w:color="auto"/>
              <w:bottom w:val="single" w:sz="4" w:space="0" w:color="auto"/>
              <w:right w:val="single" w:sz="4" w:space="0" w:color="auto"/>
            </w:tcBorders>
            <w:hideMark/>
          </w:tcPr>
          <w:p w14:paraId="3D4E45E5" w14:textId="77777777" w:rsidR="00693E78" w:rsidRPr="00C73EAA" w:rsidRDefault="00693E78">
            <w:pPr>
              <w:rPr>
                <w:rFonts w:ascii="Inter" w:eastAsia="Times New Roman" w:hAnsi="Inter" w:cstheme="minorHAnsi"/>
                <w:b/>
                <w:bCs/>
                <w:color w:val="000000"/>
                <w:sz w:val="20"/>
                <w:szCs w:val="20"/>
              </w:rPr>
            </w:pPr>
            <w:r w:rsidRPr="00C73EAA">
              <w:rPr>
                <w:rFonts w:ascii="Inter" w:hAnsi="Inter" w:cstheme="minorHAnsi"/>
                <w:b/>
                <w:bCs/>
                <w:color w:val="000000"/>
                <w:sz w:val="20"/>
                <w:szCs w:val="20"/>
              </w:rPr>
              <w:t xml:space="preserve">BPM (Business Process Management) </w:t>
            </w:r>
          </w:p>
        </w:tc>
        <w:tc>
          <w:tcPr>
            <w:tcW w:w="6120" w:type="dxa"/>
            <w:tcBorders>
              <w:top w:val="nil"/>
              <w:left w:val="nil"/>
              <w:bottom w:val="single" w:sz="4" w:space="0" w:color="auto"/>
              <w:right w:val="single" w:sz="4" w:space="0" w:color="auto"/>
            </w:tcBorders>
            <w:hideMark/>
          </w:tcPr>
          <w:p w14:paraId="7EDC471E" w14:textId="77777777" w:rsidR="00693E78" w:rsidRPr="00C73EAA" w:rsidRDefault="00693E78">
            <w:pPr>
              <w:rPr>
                <w:rFonts w:ascii="Inter" w:eastAsia="Times New Roman" w:hAnsi="Inter" w:cstheme="minorHAnsi"/>
                <w:sz w:val="20"/>
                <w:szCs w:val="20"/>
              </w:rPr>
            </w:pPr>
            <w:r w:rsidRPr="00C73EAA">
              <w:rPr>
                <w:rFonts w:ascii="Inter" w:hAnsi="Inter" w:cstheme="minorHAnsi"/>
                <w:sz w:val="20"/>
                <w:szCs w:val="20"/>
              </w:rPr>
              <w:t xml:space="preserve">A systematic approach to improving, streamlining, and automating business processes </w:t>
            </w:r>
            <w:proofErr w:type="gramStart"/>
            <w:r w:rsidRPr="00C73EAA">
              <w:rPr>
                <w:rFonts w:ascii="Inter" w:hAnsi="Inter" w:cstheme="minorHAnsi"/>
                <w:sz w:val="20"/>
                <w:szCs w:val="20"/>
              </w:rPr>
              <w:t>in order to</w:t>
            </w:r>
            <w:proofErr w:type="gramEnd"/>
            <w:r w:rsidRPr="00C73EAA">
              <w:rPr>
                <w:rFonts w:ascii="Inter" w:hAnsi="Inter" w:cstheme="minorHAnsi"/>
                <w:sz w:val="20"/>
                <w:szCs w:val="20"/>
              </w:rPr>
              <w:t xml:space="preserve"> achieve specific goals, such as increased efficiency, reduced costs, and improved customer satisfaction.</w:t>
            </w:r>
          </w:p>
        </w:tc>
      </w:tr>
      <w:tr w:rsidR="00693E78" w:rsidRPr="00C73EAA" w14:paraId="3565002D" w14:textId="77777777" w:rsidTr="008259EF">
        <w:trPr>
          <w:cantSplit/>
          <w:trHeight w:val="864"/>
        </w:trPr>
        <w:tc>
          <w:tcPr>
            <w:tcW w:w="3235" w:type="dxa"/>
            <w:tcBorders>
              <w:top w:val="nil"/>
              <w:left w:val="single" w:sz="4" w:space="0" w:color="auto"/>
              <w:bottom w:val="single" w:sz="4" w:space="0" w:color="auto"/>
              <w:right w:val="single" w:sz="4" w:space="0" w:color="auto"/>
            </w:tcBorders>
            <w:hideMark/>
          </w:tcPr>
          <w:p w14:paraId="7A8EB22B" w14:textId="592A1CF5" w:rsidR="00693E78" w:rsidRPr="00C73EAA" w:rsidRDefault="004E0C0E">
            <w:pPr>
              <w:rPr>
                <w:rFonts w:ascii="Inter" w:eastAsia="Times New Roman" w:hAnsi="Inter" w:cstheme="minorHAnsi"/>
                <w:b/>
                <w:bCs/>
                <w:color w:val="000000"/>
                <w:sz w:val="20"/>
                <w:szCs w:val="20"/>
              </w:rPr>
            </w:pPr>
            <w:r w:rsidRPr="00C73EAA">
              <w:rPr>
                <w:rFonts w:ascii="Inter" w:hAnsi="Inter" w:cstheme="minorHAnsi"/>
                <w:b/>
                <w:bCs/>
                <w:color w:val="000000"/>
                <w:sz w:val="20"/>
                <w:szCs w:val="20"/>
              </w:rPr>
              <w:t>CSV (Comma Separated Values)</w:t>
            </w:r>
          </w:p>
        </w:tc>
        <w:tc>
          <w:tcPr>
            <w:tcW w:w="6120" w:type="dxa"/>
            <w:tcBorders>
              <w:top w:val="nil"/>
              <w:left w:val="nil"/>
              <w:bottom w:val="single" w:sz="4" w:space="0" w:color="auto"/>
              <w:right w:val="single" w:sz="4" w:space="0" w:color="auto"/>
            </w:tcBorders>
            <w:hideMark/>
          </w:tcPr>
          <w:p w14:paraId="4F561B60" w14:textId="2B96A189" w:rsidR="00693E78" w:rsidRPr="00C73EAA" w:rsidRDefault="00BE16E4">
            <w:pPr>
              <w:rPr>
                <w:rFonts w:ascii="Inter" w:eastAsia="Times New Roman" w:hAnsi="Inter" w:cstheme="minorHAnsi"/>
                <w:sz w:val="20"/>
                <w:szCs w:val="20"/>
              </w:rPr>
            </w:pPr>
            <w:r w:rsidRPr="00C73EAA">
              <w:rPr>
                <w:rFonts w:ascii="Inter" w:hAnsi="Inter" w:cstheme="minorHAnsi"/>
                <w:sz w:val="20"/>
                <w:szCs w:val="20"/>
              </w:rPr>
              <w:t>A delimited text file that uses a comma to separate values. Each line of the file is a data record, which consists of one or more fields, separated by commas.</w:t>
            </w:r>
          </w:p>
        </w:tc>
      </w:tr>
      <w:tr w:rsidR="00693E78" w:rsidRPr="00C73EAA" w14:paraId="4BA3905F" w14:textId="77777777" w:rsidTr="008259EF">
        <w:trPr>
          <w:cantSplit/>
          <w:trHeight w:val="300"/>
        </w:trPr>
        <w:tc>
          <w:tcPr>
            <w:tcW w:w="3235" w:type="dxa"/>
            <w:tcBorders>
              <w:top w:val="nil"/>
              <w:left w:val="single" w:sz="4" w:space="0" w:color="auto"/>
              <w:bottom w:val="single" w:sz="4" w:space="0" w:color="auto"/>
              <w:right w:val="single" w:sz="4" w:space="0" w:color="auto"/>
            </w:tcBorders>
            <w:hideMark/>
          </w:tcPr>
          <w:p w14:paraId="263ECF1C" w14:textId="2F60C59C" w:rsidR="00693E78" w:rsidRPr="00C73EAA" w:rsidRDefault="00B349A1">
            <w:pPr>
              <w:rPr>
                <w:rFonts w:ascii="Inter" w:eastAsia="Times New Roman" w:hAnsi="Inter" w:cstheme="minorHAnsi"/>
                <w:b/>
                <w:bCs/>
                <w:color w:val="000000"/>
                <w:sz w:val="20"/>
                <w:szCs w:val="20"/>
              </w:rPr>
            </w:pPr>
            <w:r w:rsidRPr="00C73EAA">
              <w:rPr>
                <w:rFonts w:ascii="Inter" w:hAnsi="Inter" w:cstheme="minorHAnsi"/>
                <w:b/>
                <w:bCs/>
                <w:color w:val="000000"/>
                <w:sz w:val="20"/>
                <w:szCs w:val="20"/>
              </w:rPr>
              <w:lastRenderedPageBreak/>
              <w:t>ETL (Extract, Transform, Load)</w:t>
            </w:r>
          </w:p>
        </w:tc>
        <w:tc>
          <w:tcPr>
            <w:tcW w:w="6120" w:type="dxa"/>
            <w:tcBorders>
              <w:top w:val="nil"/>
              <w:left w:val="nil"/>
              <w:bottom w:val="single" w:sz="4" w:space="0" w:color="auto"/>
              <w:right w:val="single" w:sz="4" w:space="0" w:color="auto"/>
            </w:tcBorders>
            <w:hideMark/>
          </w:tcPr>
          <w:p w14:paraId="529C277C" w14:textId="0168EA6B" w:rsidR="00693E78" w:rsidRPr="00C73EAA" w:rsidRDefault="005C3EC6">
            <w:pPr>
              <w:rPr>
                <w:rFonts w:ascii="Inter" w:eastAsia="Times New Roman" w:hAnsi="Inter" w:cstheme="minorHAnsi"/>
                <w:sz w:val="20"/>
                <w:szCs w:val="20"/>
              </w:rPr>
            </w:pPr>
            <w:r w:rsidRPr="00C73EAA">
              <w:rPr>
                <w:rFonts w:ascii="Inter" w:hAnsi="Inter" w:cstheme="minorHAnsi"/>
                <w:sz w:val="20"/>
                <w:szCs w:val="20"/>
              </w:rPr>
              <w:t>A type of data integration that refers to the three steps (extract, transform, load) used to blend data from multiple sources. It's often used to build a data warehouse.</w:t>
            </w:r>
          </w:p>
        </w:tc>
      </w:tr>
      <w:tr w:rsidR="00693E78" w:rsidRPr="00C73EAA" w14:paraId="1CEE150D" w14:textId="77777777" w:rsidTr="008259EF">
        <w:trPr>
          <w:cantSplit/>
          <w:trHeight w:val="864"/>
        </w:trPr>
        <w:tc>
          <w:tcPr>
            <w:tcW w:w="3235" w:type="dxa"/>
            <w:tcBorders>
              <w:top w:val="nil"/>
              <w:left w:val="single" w:sz="4" w:space="0" w:color="auto"/>
              <w:bottom w:val="single" w:sz="4" w:space="0" w:color="auto"/>
              <w:right w:val="single" w:sz="4" w:space="0" w:color="auto"/>
            </w:tcBorders>
            <w:hideMark/>
          </w:tcPr>
          <w:p w14:paraId="186F0529" w14:textId="77777777" w:rsidR="00693E78" w:rsidRPr="00C73EAA" w:rsidRDefault="00693E78">
            <w:pPr>
              <w:rPr>
                <w:rFonts w:ascii="Inter" w:eastAsia="Times New Roman" w:hAnsi="Inter" w:cstheme="minorHAnsi"/>
                <w:b/>
                <w:bCs/>
                <w:color w:val="000000"/>
                <w:sz w:val="20"/>
                <w:szCs w:val="20"/>
              </w:rPr>
            </w:pPr>
            <w:r w:rsidRPr="00C73EAA">
              <w:rPr>
                <w:rFonts w:ascii="Inter" w:hAnsi="Inter" w:cstheme="minorHAnsi"/>
                <w:b/>
                <w:bCs/>
                <w:color w:val="000000"/>
                <w:sz w:val="20"/>
                <w:szCs w:val="20"/>
              </w:rPr>
              <w:t>IA (Intelligent Automation)</w:t>
            </w:r>
          </w:p>
        </w:tc>
        <w:tc>
          <w:tcPr>
            <w:tcW w:w="6120" w:type="dxa"/>
            <w:tcBorders>
              <w:top w:val="nil"/>
              <w:left w:val="nil"/>
              <w:bottom w:val="single" w:sz="4" w:space="0" w:color="auto"/>
              <w:right w:val="single" w:sz="4" w:space="0" w:color="auto"/>
            </w:tcBorders>
            <w:hideMark/>
          </w:tcPr>
          <w:p w14:paraId="7625A313" w14:textId="77777777" w:rsidR="00693E78" w:rsidRPr="00C73EAA" w:rsidRDefault="00693E78">
            <w:pPr>
              <w:rPr>
                <w:rFonts w:ascii="Inter" w:eastAsia="Times New Roman" w:hAnsi="Inter" w:cstheme="minorHAnsi"/>
                <w:sz w:val="20"/>
                <w:szCs w:val="20"/>
              </w:rPr>
            </w:pPr>
            <w:r w:rsidRPr="00C73EAA">
              <w:rPr>
                <w:rFonts w:ascii="Inter" w:hAnsi="Inter" w:cstheme="minorHAnsi"/>
                <w:sz w:val="20"/>
                <w:szCs w:val="20"/>
              </w:rPr>
              <w:t>Sometimes also called cognitive automation, is the use of automation technologies such as artificial intelligence (AI), business process management (BPM), and robotic process automation (RPA) to streamline and scale decision-making across organizations with the objectives of simplifying processes, freeing up resources, and improving operational efficiencies.</w:t>
            </w:r>
          </w:p>
        </w:tc>
      </w:tr>
      <w:tr w:rsidR="00DF6861" w:rsidRPr="00C73EAA" w14:paraId="6C6CC48E" w14:textId="77777777" w:rsidTr="008259EF">
        <w:trPr>
          <w:cantSplit/>
          <w:trHeight w:val="576"/>
        </w:trPr>
        <w:tc>
          <w:tcPr>
            <w:tcW w:w="3235" w:type="dxa"/>
            <w:tcBorders>
              <w:top w:val="nil"/>
              <w:left w:val="single" w:sz="4" w:space="0" w:color="auto"/>
              <w:bottom w:val="single" w:sz="4" w:space="0" w:color="auto"/>
              <w:right w:val="single" w:sz="4" w:space="0" w:color="auto"/>
            </w:tcBorders>
          </w:tcPr>
          <w:p w14:paraId="2D543E9E" w14:textId="52ACA907" w:rsidR="00DF6861" w:rsidRPr="00C73EAA" w:rsidRDefault="00DF6861" w:rsidP="00DF6861">
            <w:pPr>
              <w:rPr>
                <w:rFonts w:ascii="Inter" w:hAnsi="Inter" w:cstheme="minorHAnsi"/>
                <w:b/>
                <w:bCs/>
                <w:color w:val="000000"/>
                <w:sz w:val="20"/>
                <w:szCs w:val="20"/>
              </w:rPr>
            </w:pPr>
            <w:r w:rsidRPr="00C73EAA">
              <w:rPr>
                <w:rFonts w:ascii="Inter" w:hAnsi="Inter" w:cstheme="minorHAnsi"/>
                <w:b/>
                <w:bCs/>
                <w:color w:val="000000"/>
                <w:sz w:val="20"/>
                <w:szCs w:val="20"/>
              </w:rPr>
              <w:t>IDP (Intelligent Document Processing)</w:t>
            </w:r>
          </w:p>
        </w:tc>
        <w:tc>
          <w:tcPr>
            <w:tcW w:w="6120" w:type="dxa"/>
            <w:tcBorders>
              <w:top w:val="nil"/>
              <w:left w:val="nil"/>
              <w:bottom w:val="single" w:sz="4" w:space="0" w:color="auto"/>
              <w:right w:val="single" w:sz="4" w:space="0" w:color="auto"/>
            </w:tcBorders>
          </w:tcPr>
          <w:p w14:paraId="13F300A7" w14:textId="44DD6049" w:rsidR="00DF6861" w:rsidRPr="00C73EAA" w:rsidRDefault="00DF6861" w:rsidP="00DF6861">
            <w:pPr>
              <w:rPr>
                <w:rFonts w:ascii="Inter" w:hAnsi="Inter" w:cstheme="minorHAnsi"/>
                <w:sz w:val="20"/>
                <w:szCs w:val="20"/>
              </w:rPr>
            </w:pPr>
            <w:r w:rsidRPr="00C73EAA">
              <w:rPr>
                <w:rFonts w:ascii="Inter" w:hAnsi="Inter" w:cstheme="minorHAnsi"/>
                <w:sz w:val="20"/>
                <w:szCs w:val="20"/>
              </w:rPr>
              <w:t>The use of Artificial Intelligence and Machine Learning techniques to process structured, semi-structured, and unstructured documents that enable technology to read and process content in documents like a human.</w:t>
            </w:r>
          </w:p>
        </w:tc>
      </w:tr>
      <w:tr w:rsidR="00DF6861" w:rsidRPr="00C73EAA" w14:paraId="2DE7D509" w14:textId="77777777" w:rsidTr="008259EF">
        <w:trPr>
          <w:cantSplit/>
          <w:trHeight w:val="576"/>
        </w:trPr>
        <w:tc>
          <w:tcPr>
            <w:tcW w:w="3235" w:type="dxa"/>
            <w:tcBorders>
              <w:top w:val="nil"/>
              <w:left w:val="single" w:sz="4" w:space="0" w:color="auto"/>
              <w:bottom w:val="single" w:sz="4" w:space="0" w:color="auto"/>
              <w:right w:val="single" w:sz="4" w:space="0" w:color="auto"/>
            </w:tcBorders>
            <w:hideMark/>
          </w:tcPr>
          <w:p w14:paraId="77F82BD7" w14:textId="42BE07C1" w:rsidR="00DF6861" w:rsidRPr="00C73EAA" w:rsidRDefault="00DF6861" w:rsidP="00DF6861">
            <w:pPr>
              <w:rPr>
                <w:rFonts w:ascii="Inter" w:eastAsia="Times New Roman" w:hAnsi="Inter" w:cstheme="minorHAnsi"/>
                <w:b/>
                <w:bCs/>
                <w:color w:val="000000"/>
                <w:sz w:val="20"/>
                <w:szCs w:val="20"/>
              </w:rPr>
            </w:pPr>
            <w:r w:rsidRPr="00C73EAA">
              <w:rPr>
                <w:rFonts w:ascii="Inter" w:hAnsi="Inter" w:cstheme="minorHAnsi"/>
                <w:b/>
                <w:bCs/>
                <w:color w:val="000000"/>
                <w:sz w:val="20"/>
                <w:szCs w:val="20"/>
              </w:rPr>
              <w:t>IT (Information Technology)</w:t>
            </w:r>
          </w:p>
        </w:tc>
        <w:tc>
          <w:tcPr>
            <w:tcW w:w="6120" w:type="dxa"/>
            <w:tcBorders>
              <w:top w:val="nil"/>
              <w:left w:val="nil"/>
              <w:bottom w:val="single" w:sz="4" w:space="0" w:color="auto"/>
              <w:right w:val="single" w:sz="4" w:space="0" w:color="auto"/>
            </w:tcBorders>
            <w:hideMark/>
          </w:tcPr>
          <w:p w14:paraId="06B6CD1F" w14:textId="0ED04917" w:rsidR="00DF6861" w:rsidRPr="00C73EAA" w:rsidRDefault="00DF6861" w:rsidP="00DF6861">
            <w:pPr>
              <w:rPr>
                <w:rFonts w:ascii="Inter" w:eastAsia="Times New Roman" w:hAnsi="Inter" w:cstheme="minorHAnsi"/>
                <w:sz w:val="20"/>
                <w:szCs w:val="20"/>
              </w:rPr>
            </w:pPr>
            <w:r w:rsidRPr="00C73EAA">
              <w:rPr>
                <w:rFonts w:ascii="Inter" w:hAnsi="Inter" w:cstheme="minorHAnsi"/>
                <w:sz w:val="20"/>
                <w:szCs w:val="20"/>
              </w:rPr>
              <w:t>The use of systems (especially computers and telecommunications) for storing, retrieving, and sending information.</w:t>
            </w:r>
          </w:p>
        </w:tc>
      </w:tr>
      <w:tr w:rsidR="0026639E" w:rsidRPr="00C73EAA" w14:paraId="3015F8B6" w14:textId="77777777" w:rsidTr="008259EF">
        <w:trPr>
          <w:cantSplit/>
          <w:trHeight w:val="1728"/>
        </w:trPr>
        <w:tc>
          <w:tcPr>
            <w:tcW w:w="3235" w:type="dxa"/>
            <w:tcBorders>
              <w:top w:val="nil"/>
              <w:left w:val="single" w:sz="4" w:space="0" w:color="auto"/>
              <w:bottom w:val="single" w:sz="4" w:space="0" w:color="auto"/>
              <w:right w:val="single" w:sz="4" w:space="0" w:color="auto"/>
            </w:tcBorders>
          </w:tcPr>
          <w:p w14:paraId="141FEA55" w14:textId="36E98749" w:rsidR="0026639E" w:rsidRPr="00C73EAA" w:rsidRDefault="0026639E" w:rsidP="0026639E">
            <w:pPr>
              <w:rPr>
                <w:rFonts w:ascii="Inter" w:hAnsi="Inter" w:cstheme="minorHAnsi"/>
                <w:b/>
                <w:bCs/>
                <w:color w:val="000000"/>
                <w:sz w:val="20"/>
                <w:szCs w:val="20"/>
              </w:rPr>
            </w:pPr>
            <w:r w:rsidRPr="00C73EAA">
              <w:rPr>
                <w:rFonts w:ascii="Inter" w:hAnsi="Inter" w:cstheme="minorHAnsi"/>
                <w:b/>
                <w:bCs/>
                <w:color w:val="202020"/>
                <w:sz w:val="20"/>
                <w:szCs w:val="20"/>
              </w:rPr>
              <w:t>LCAP (Low-Code Application Platform)</w:t>
            </w:r>
          </w:p>
        </w:tc>
        <w:tc>
          <w:tcPr>
            <w:tcW w:w="6120" w:type="dxa"/>
            <w:tcBorders>
              <w:top w:val="nil"/>
              <w:left w:val="nil"/>
              <w:bottom w:val="single" w:sz="4" w:space="0" w:color="auto"/>
              <w:right w:val="single" w:sz="4" w:space="0" w:color="auto"/>
            </w:tcBorders>
          </w:tcPr>
          <w:p w14:paraId="276D8863" w14:textId="37F7D06A" w:rsidR="0026639E" w:rsidRPr="00C73EAA" w:rsidRDefault="0026639E" w:rsidP="0026639E">
            <w:pPr>
              <w:rPr>
                <w:rFonts w:ascii="Inter" w:hAnsi="Inter" w:cstheme="minorHAnsi"/>
                <w:sz w:val="20"/>
                <w:szCs w:val="20"/>
              </w:rPr>
            </w:pPr>
            <w:r w:rsidRPr="00C73EAA">
              <w:rPr>
                <w:rFonts w:ascii="Inter" w:hAnsi="Inter" w:cstheme="minorHAnsi"/>
                <w:sz w:val="20"/>
                <w:szCs w:val="20"/>
              </w:rPr>
              <w:t>Platform that enables the development of applications without the need for extensive coding or technical skills.</w:t>
            </w:r>
          </w:p>
        </w:tc>
      </w:tr>
      <w:tr w:rsidR="00EC5F61" w:rsidRPr="00C73EAA" w14:paraId="3680B4F3" w14:textId="77777777" w:rsidTr="008259EF">
        <w:trPr>
          <w:cantSplit/>
          <w:trHeight w:val="1728"/>
        </w:trPr>
        <w:tc>
          <w:tcPr>
            <w:tcW w:w="3235" w:type="dxa"/>
            <w:tcBorders>
              <w:top w:val="nil"/>
              <w:left w:val="single" w:sz="4" w:space="0" w:color="auto"/>
              <w:bottom w:val="single" w:sz="4" w:space="0" w:color="auto"/>
              <w:right w:val="single" w:sz="4" w:space="0" w:color="auto"/>
            </w:tcBorders>
          </w:tcPr>
          <w:p w14:paraId="5D2FAF6C" w14:textId="00916BC1" w:rsidR="00EC5F61" w:rsidRPr="00C73EAA" w:rsidRDefault="00EC5F61" w:rsidP="00EC5F61">
            <w:pPr>
              <w:rPr>
                <w:rFonts w:ascii="Inter" w:hAnsi="Inter" w:cstheme="minorHAnsi"/>
                <w:b/>
                <w:bCs/>
                <w:color w:val="000000"/>
                <w:sz w:val="20"/>
                <w:szCs w:val="20"/>
              </w:rPr>
            </w:pPr>
            <w:r w:rsidRPr="00C73EAA">
              <w:rPr>
                <w:rFonts w:ascii="Inter" w:hAnsi="Inter" w:cstheme="minorHAnsi"/>
                <w:b/>
                <w:bCs/>
                <w:color w:val="202020"/>
                <w:sz w:val="20"/>
                <w:szCs w:val="20"/>
              </w:rPr>
              <w:t>LLM (Large Language Model)</w:t>
            </w:r>
          </w:p>
        </w:tc>
        <w:tc>
          <w:tcPr>
            <w:tcW w:w="6120" w:type="dxa"/>
            <w:tcBorders>
              <w:top w:val="nil"/>
              <w:left w:val="nil"/>
              <w:bottom w:val="single" w:sz="4" w:space="0" w:color="auto"/>
              <w:right w:val="single" w:sz="4" w:space="0" w:color="auto"/>
            </w:tcBorders>
          </w:tcPr>
          <w:p w14:paraId="0969AF8F" w14:textId="65DF6FE7" w:rsidR="00EC5F61" w:rsidRPr="00C73EAA" w:rsidRDefault="00EC5F61" w:rsidP="00EC5F61">
            <w:pPr>
              <w:rPr>
                <w:rFonts w:ascii="Inter" w:hAnsi="Inter" w:cstheme="minorHAnsi"/>
                <w:sz w:val="20"/>
                <w:szCs w:val="20"/>
              </w:rPr>
            </w:pPr>
            <w:r w:rsidRPr="00C73EAA">
              <w:rPr>
                <w:rFonts w:ascii="Inter" w:hAnsi="Inter" w:cstheme="minorHAnsi"/>
                <w:sz w:val="20"/>
                <w:szCs w:val="20"/>
              </w:rPr>
              <w:t>Very large deep learning models that are pre-</w:t>
            </w:r>
            <w:proofErr w:type="gramStart"/>
            <w:r w:rsidRPr="00C73EAA">
              <w:rPr>
                <w:rFonts w:ascii="Inter" w:hAnsi="Inter" w:cstheme="minorHAnsi"/>
                <w:sz w:val="20"/>
                <w:szCs w:val="20"/>
              </w:rPr>
              <w:t>trained  on</w:t>
            </w:r>
            <w:proofErr w:type="gramEnd"/>
            <w:r w:rsidRPr="00C73EAA">
              <w:rPr>
                <w:rFonts w:ascii="Inter" w:hAnsi="Inter" w:cstheme="minorHAnsi"/>
                <w:sz w:val="20"/>
                <w:szCs w:val="20"/>
              </w:rPr>
              <w:t xml:space="preserve"> vast amounts of data and that can comprehend and generate human language text.</w:t>
            </w:r>
          </w:p>
        </w:tc>
      </w:tr>
      <w:tr w:rsidR="00DF6861" w:rsidRPr="00C73EAA" w14:paraId="51779B72" w14:textId="77777777" w:rsidTr="008259EF">
        <w:trPr>
          <w:cantSplit/>
          <w:trHeight w:val="1728"/>
        </w:trPr>
        <w:tc>
          <w:tcPr>
            <w:tcW w:w="3235" w:type="dxa"/>
            <w:tcBorders>
              <w:top w:val="nil"/>
              <w:left w:val="single" w:sz="4" w:space="0" w:color="auto"/>
              <w:bottom w:val="single" w:sz="4" w:space="0" w:color="auto"/>
              <w:right w:val="single" w:sz="4" w:space="0" w:color="auto"/>
            </w:tcBorders>
            <w:hideMark/>
          </w:tcPr>
          <w:p w14:paraId="55B6E90D" w14:textId="77777777" w:rsidR="00DF6861" w:rsidRPr="00C73EAA" w:rsidRDefault="00DF6861" w:rsidP="00DF6861">
            <w:pPr>
              <w:rPr>
                <w:rFonts w:ascii="Inter" w:eastAsia="Times New Roman" w:hAnsi="Inter" w:cstheme="minorHAnsi"/>
                <w:b/>
                <w:bCs/>
                <w:color w:val="000000"/>
                <w:sz w:val="20"/>
                <w:szCs w:val="20"/>
              </w:rPr>
            </w:pPr>
            <w:r w:rsidRPr="00C73EAA">
              <w:rPr>
                <w:rFonts w:ascii="Inter" w:hAnsi="Inter" w:cstheme="minorHAnsi"/>
                <w:b/>
                <w:bCs/>
                <w:color w:val="000000"/>
                <w:sz w:val="20"/>
                <w:szCs w:val="20"/>
              </w:rPr>
              <w:t>ML (Machine Learning)</w:t>
            </w:r>
          </w:p>
        </w:tc>
        <w:tc>
          <w:tcPr>
            <w:tcW w:w="6120" w:type="dxa"/>
            <w:tcBorders>
              <w:top w:val="nil"/>
              <w:left w:val="nil"/>
              <w:bottom w:val="single" w:sz="4" w:space="0" w:color="auto"/>
              <w:right w:val="single" w:sz="4" w:space="0" w:color="auto"/>
            </w:tcBorders>
            <w:hideMark/>
          </w:tcPr>
          <w:p w14:paraId="65177F32" w14:textId="77777777" w:rsidR="00DF6861" w:rsidRPr="00C73EAA" w:rsidRDefault="00DF6861" w:rsidP="00DF6861">
            <w:pPr>
              <w:rPr>
                <w:rFonts w:ascii="Inter" w:eastAsia="Times New Roman" w:hAnsi="Inter" w:cstheme="minorHAnsi"/>
                <w:sz w:val="20"/>
                <w:szCs w:val="20"/>
              </w:rPr>
            </w:pPr>
            <w:r w:rsidRPr="00C73EAA">
              <w:rPr>
                <w:rFonts w:ascii="Inter" w:hAnsi="Inter" w:cstheme="minorHAnsi"/>
                <w:sz w:val="20"/>
                <w:szCs w:val="20"/>
              </w:rPr>
              <w:t>A branch of artificial intelligence concerned with the development and study of statistical algorithms that can effectively generalize and thus perform tasks without explicit instructions.</w:t>
            </w:r>
            <w:r w:rsidRPr="00C73EAA">
              <w:rPr>
                <w:rFonts w:ascii="Inter" w:hAnsi="Inter" w:cstheme="minorHAnsi"/>
                <w:sz w:val="20"/>
                <w:szCs w:val="20"/>
              </w:rPr>
              <w:br/>
            </w:r>
            <w:r w:rsidRPr="00C73EAA">
              <w:rPr>
                <w:rFonts w:ascii="Inter" w:hAnsi="Inter" w:cstheme="minorHAnsi"/>
                <w:sz w:val="20"/>
                <w:szCs w:val="20"/>
              </w:rPr>
              <w:br/>
              <w:t>In data science, an algorithm is a sequence of statistical processing steps. In machine learning, algorithms are 'trained' to find patterns and features in massive amounts of data to make decisions and predictions based on new data. The better the algorithm, the more accurate the conclusions and predictions will become as it processes more data.</w:t>
            </w:r>
          </w:p>
        </w:tc>
      </w:tr>
      <w:tr w:rsidR="00DF6861" w:rsidRPr="00C73EAA" w14:paraId="47821291" w14:textId="77777777" w:rsidTr="008259EF">
        <w:trPr>
          <w:cantSplit/>
          <w:trHeight w:val="1152"/>
        </w:trPr>
        <w:tc>
          <w:tcPr>
            <w:tcW w:w="3235" w:type="dxa"/>
            <w:tcBorders>
              <w:top w:val="nil"/>
              <w:left w:val="single" w:sz="4" w:space="0" w:color="auto"/>
              <w:bottom w:val="single" w:sz="4" w:space="0" w:color="auto"/>
              <w:right w:val="single" w:sz="4" w:space="0" w:color="auto"/>
            </w:tcBorders>
            <w:hideMark/>
          </w:tcPr>
          <w:p w14:paraId="74934F09" w14:textId="77777777" w:rsidR="00DF6861" w:rsidRPr="00C73EAA" w:rsidRDefault="00DF6861" w:rsidP="00DF6861">
            <w:pPr>
              <w:rPr>
                <w:rFonts w:ascii="Inter" w:eastAsia="Times New Roman" w:hAnsi="Inter" w:cstheme="minorHAnsi"/>
                <w:b/>
                <w:bCs/>
                <w:color w:val="000000"/>
                <w:sz w:val="20"/>
                <w:szCs w:val="20"/>
              </w:rPr>
            </w:pPr>
            <w:r w:rsidRPr="00C73EAA">
              <w:rPr>
                <w:rFonts w:ascii="Inter" w:hAnsi="Inter" w:cstheme="minorHAnsi"/>
                <w:b/>
                <w:bCs/>
                <w:color w:val="000000"/>
                <w:sz w:val="20"/>
                <w:szCs w:val="20"/>
              </w:rPr>
              <w:t>MROC (Modern Robotics Operation Center)</w:t>
            </w:r>
          </w:p>
        </w:tc>
        <w:tc>
          <w:tcPr>
            <w:tcW w:w="6120" w:type="dxa"/>
            <w:tcBorders>
              <w:top w:val="nil"/>
              <w:left w:val="nil"/>
              <w:bottom w:val="single" w:sz="4" w:space="0" w:color="auto"/>
              <w:right w:val="single" w:sz="4" w:space="0" w:color="auto"/>
            </w:tcBorders>
            <w:hideMark/>
          </w:tcPr>
          <w:p w14:paraId="524BF851" w14:textId="77777777" w:rsidR="00DF6861" w:rsidRPr="00C73EAA" w:rsidRDefault="00DF6861" w:rsidP="00DF6861">
            <w:pPr>
              <w:rPr>
                <w:rFonts w:ascii="Inter" w:eastAsia="Times New Roman" w:hAnsi="Inter" w:cstheme="minorHAnsi"/>
                <w:sz w:val="20"/>
                <w:szCs w:val="20"/>
              </w:rPr>
            </w:pPr>
            <w:r w:rsidRPr="00C73EAA">
              <w:rPr>
                <w:rFonts w:ascii="Inter" w:hAnsi="Inter" w:cstheme="minorHAnsi"/>
                <w:sz w:val="20"/>
                <w:szCs w:val="20"/>
              </w:rPr>
              <w:t>The Ashling Partners support center for Robotic Process Automation</w:t>
            </w:r>
            <w:r w:rsidRPr="00C73EAA">
              <w:rPr>
                <w:rFonts w:ascii="Inter" w:hAnsi="Inter" w:cstheme="minorHAnsi"/>
                <w:sz w:val="20"/>
                <w:szCs w:val="20"/>
              </w:rPr>
              <w:br/>
            </w:r>
            <w:r w:rsidRPr="00C73EAA">
              <w:rPr>
                <w:rFonts w:ascii="Inter" w:hAnsi="Inter" w:cstheme="minorHAnsi"/>
                <w:sz w:val="20"/>
                <w:szCs w:val="20"/>
              </w:rPr>
              <w:br/>
              <w:t xml:space="preserve">See </w:t>
            </w:r>
            <w:hyperlink r:id="rId15" w:history="1">
              <w:r w:rsidRPr="00C73EAA">
                <w:rPr>
                  <w:rStyle w:val="Hyperlink"/>
                  <w:rFonts w:ascii="Inter" w:hAnsi="Inter" w:cstheme="minorHAnsi"/>
                  <w:color w:val="auto"/>
                  <w:sz w:val="20"/>
                  <w:szCs w:val="20"/>
                </w:rPr>
                <w:t>https://www.ashlingpartners.com/modern-robotic-operation-center-mroc</w:t>
              </w:r>
            </w:hyperlink>
            <w:r w:rsidRPr="00C73EAA">
              <w:rPr>
                <w:rFonts w:ascii="Inter" w:hAnsi="Inter" w:cstheme="minorHAnsi"/>
                <w:sz w:val="20"/>
                <w:szCs w:val="20"/>
              </w:rPr>
              <w:t xml:space="preserve"> to read an article or listen to a webinar from Ashling Partners on the Modern ROC.</w:t>
            </w:r>
          </w:p>
        </w:tc>
      </w:tr>
      <w:tr w:rsidR="00DF6861" w:rsidRPr="00C73EAA" w14:paraId="1CA57EA2" w14:textId="77777777" w:rsidTr="008259EF">
        <w:trPr>
          <w:cantSplit/>
          <w:trHeight w:val="864"/>
        </w:trPr>
        <w:tc>
          <w:tcPr>
            <w:tcW w:w="3235" w:type="dxa"/>
            <w:tcBorders>
              <w:top w:val="nil"/>
              <w:left w:val="single" w:sz="4" w:space="0" w:color="auto"/>
              <w:bottom w:val="single" w:sz="4" w:space="0" w:color="auto"/>
              <w:right w:val="single" w:sz="4" w:space="0" w:color="auto"/>
            </w:tcBorders>
            <w:hideMark/>
          </w:tcPr>
          <w:p w14:paraId="640F2807" w14:textId="77777777" w:rsidR="00DF6861" w:rsidRPr="00C73EAA" w:rsidRDefault="00DF6861" w:rsidP="00DF6861">
            <w:pPr>
              <w:rPr>
                <w:rFonts w:ascii="Inter" w:eastAsia="Times New Roman" w:hAnsi="Inter" w:cstheme="minorHAnsi"/>
                <w:b/>
                <w:bCs/>
                <w:color w:val="000000"/>
                <w:sz w:val="20"/>
                <w:szCs w:val="20"/>
              </w:rPr>
            </w:pPr>
            <w:r w:rsidRPr="00C73EAA">
              <w:rPr>
                <w:rFonts w:ascii="Inter" w:hAnsi="Inter" w:cstheme="minorHAnsi"/>
                <w:b/>
                <w:bCs/>
                <w:color w:val="000000"/>
                <w:sz w:val="20"/>
                <w:szCs w:val="20"/>
              </w:rPr>
              <w:t>MVP (Minimum Viable Product)</w:t>
            </w:r>
          </w:p>
        </w:tc>
        <w:tc>
          <w:tcPr>
            <w:tcW w:w="6120" w:type="dxa"/>
            <w:tcBorders>
              <w:top w:val="nil"/>
              <w:left w:val="nil"/>
              <w:bottom w:val="single" w:sz="4" w:space="0" w:color="auto"/>
              <w:right w:val="single" w:sz="4" w:space="0" w:color="auto"/>
            </w:tcBorders>
            <w:hideMark/>
          </w:tcPr>
          <w:p w14:paraId="347F8F34" w14:textId="77777777" w:rsidR="00DF6861" w:rsidRPr="00C73EAA" w:rsidRDefault="00DF6861" w:rsidP="00DF6861">
            <w:pPr>
              <w:rPr>
                <w:rFonts w:ascii="Inter" w:eastAsia="Times New Roman" w:hAnsi="Inter" w:cstheme="minorHAnsi"/>
                <w:sz w:val="20"/>
                <w:szCs w:val="20"/>
              </w:rPr>
            </w:pPr>
            <w:r w:rsidRPr="00C73EAA">
              <w:rPr>
                <w:rFonts w:ascii="Inter" w:hAnsi="Inter" w:cstheme="minorHAnsi"/>
                <w:sz w:val="20"/>
                <w:szCs w:val="20"/>
              </w:rPr>
              <w:t>A product with enough features to attract early-adopter customers and validate a product idea early in the product development cycle. In industries such as software, the MVP can help the product team receive user feedback as quickly as possible to iterate and improve the product.</w:t>
            </w:r>
          </w:p>
        </w:tc>
      </w:tr>
      <w:tr w:rsidR="00DF6861" w:rsidRPr="00C73EAA" w14:paraId="4B4655C4" w14:textId="77777777" w:rsidTr="008259EF">
        <w:trPr>
          <w:cantSplit/>
          <w:trHeight w:val="1152"/>
        </w:trPr>
        <w:tc>
          <w:tcPr>
            <w:tcW w:w="3235" w:type="dxa"/>
            <w:tcBorders>
              <w:top w:val="nil"/>
              <w:left w:val="single" w:sz="4" w:space="0" w:color="auto"/>
              <w:bottom w:val="single" w:sz="4" w:space="0" w:color="auto"/>
              <w:right w:val="single" w:sz="4" w:space="0" w:color="auto"/>
            </w:tcBorders>
            <w:hideMark/>
          </w:tcPr>
          <w:p w14:paraId="53F796C0" w14:textId="77777777" w:rsidR="00DF6861" w:rsidRPr="00C73EAA" w:rsidRDefault="00DF6861" w:rsidP="00DF6861">
            <w:pPr>
              <w:rPr>
                <w:rFonts w:ascii="Inter" w:eastAsia="Times New Roman" w:hAnsi="Inter" w:cstheme="minorHAnsi"/>
                <w:b/>
                <w:bCs/>
                <w:color w:val="000000"/>
                <w:sz w:val="20"/>
                <w:szCs w:val="20"/>
              </w:rPr>
            </w:pPr>
            <w:r w:rsidRPr="00C73EAA">
              <w:rPr>
                <w:rFonts w:ascii="Inter" w:hAnsi="Inter" w:cstheme="minorHAnsi"/>
                <w:b/>
                <w:bCs/>
                <w:color w:val="000000"/>
                <w:sz w:val="20"/>
                <w:szCs w:val="20"/>
              </w:rPr>
              <w:lastRenderedPageBreak/>
              <w:t>NLP (Natural Language Processing)</w:t>
            </w:r>
          </w:p>
        </w:tc>
        <w:tc>
          <w:tcPr>
            <w:tcW w:w="6120" w:type="dxa"/>
            <w:tcBorders>
              <w:top w:val="nil"/>
              <w:left w:val="nil"/>
              <w:bottom w:val="single" w:sz="4" w:space="0" w:color="auto"/>
              <w:right w:val="single" w:sz="4" w:space="0" w:color="auto"/>
            </w:tcBorders>
            <w:hideMark/>
          </w:tcPr>
          <w:p w14:paraId="5C5F3377" w14:textId="77777777" w:rsidR="00DF6861" w:rsidRPr="00C73EAA" w:rsidRDefault="00DF6861" w:rsidP="00DF6861">
            <w:pPr>
              <w:rPr>
                <w:rFonts w:ascii="Inter" w:eastAsia="Times New Roman" w:hAnsi="Inter" w:cstheme="minorHAnsi"/>
                <w:sz w:val="20"/>
                <w:szCs w:val="20"/>
              </w:rPr>
            </w:pPr>
            <w:r w:rsidRPr="00C73EAA">
              <w:rPr>
                <w:rFonts w:ascii="Inter" w:hAnsi="Inter" w:cstheme="minorHAnsi"/>
                <w:sz w:val="20"/>
                <w:szCs w:val="20"/>
              </w:rPr>
              <w:t>A branch of artificial intelligence (AI) concerned with giving computers the ability to understand the text and spoken words in much the same way humans can. The result is a computer capable of "understanding" the contents of documents, including the contextual nuances of the language within them. The technology can then accurately extract information and insights contained in the documents as well as categorize and organize the documents themselves.</w:t>
            </w:r>
          </w:p>
        </w:tc>
      </w:tr>
      <w:tr w:rsidR="00DF6861" w:rsidRPr="00C73EAA" w14:paraId="79B7520A" w14:textId="77777777" w:rsidTr="008259EF">
        <w:trPr>
          <w:cantSplit/>
          <w:trHeight w:val="300"/>
        </w:trPr>
        <w:tc>
          <w:tcPr>
            <w:tcW w:w="3235" w:type="dxa"/>
            <w:tcBorders>
              <w:top w:val="nil"/>
              <w:left w:val="single" w:sz="4" w:space="0" w:color="auto"/>
              <w:bottom w:val="single" w:sz="4" w:space="0" w:color="auto"/>
              <w:right w:val="single" w:sz="4" w:space="0" w:color="auto"/>
            </w:tcBorders>
            <w:hideMark/>
          </w:tcPr>
          <w:p w14:paraId="7C8A0C84" w14:textId="77777777" w:rsidR="00DF6861" w:rsidRPr="00C73EAA" w:rsidRDefault="00DF6861" w:rsidP="00DF6861">
            <w:pPr>
              <w:rPr>
                <w:rFonts w:ascii="Inter" w:eastAsia="Times New Roman" w:hAnsi="Inter" w:cstheme="minorHAnsi"/>
                <w:b/>
                <w:bCs/>
                <w:color w:val="000000"/>
                <w:sz w:val="20"/>
                <w:szCs w:val="20"/>
              </w:rPr>
            </w:pPr>
            <w:r w:rsidRPr="00C73EAA">
              <w:rPr>
                <w:rFonts w:ascii="Inter" w:hAnsi="Inter" w:cstheme="minorHAnsi"/>
                <w:b/>
                <w:bCs/>
                <w:color w:val="000000"/>
                <w:sz w:val="20"/>
                <w:szCs w:val="20"/>
              </w:rPr>
              <w:t>OCR (Optical Character Recognition)</w:t>
            </w:r>
          </w:p>
        </w:tc>
        <w:tc>
          <w:tcPr>
            <w:tcW w:w="6120" w:type="dxa"/>
            <w:tcBorders>
              <w:top w:val="nil"/>
              <w:left w:val="nil"/>
              <w:bottom w:val="single" w:sz="4" w:space="0" w:color="auto"/>
              <w:right w:val="single" w:sz="4" w:space="0" w:color="auto"/>
            </w:tcBorders>
            <w:hideMark/>
          </w:tcPr>
          <w:p w14:paraId="570F1C23" w14:textId="77777777" w:rsidR="00DF6861" w:rsidRPr="00C73EAA" w:rsidRDefault="00DF6861" w:rsidP="00DF6861">
            <w:pPr>
              <w:rPr>
                <w:rFonts w:ascii="Inter" w:eastAsia="Times New Roman" w:hAnsi="Inter" w:cstheme="minorHAnsi"/>
                <w:sz w:val="20"/>
                <w:szCs w:val="20"/>
              </w:rPr>
            </w:pPr>
            <w:r w:rsidRPr="00C73EAA">
              <w:rPr>
                <w:rFonts w:ascii="Inter" w:hAnsi="Inter" w:cstheme="minorHAnsi"/>
                <w:sz w:val="20"/>
                <w:szCs w:val="20"/>
              </w:rPr>
              <w:t>Digital conversion of images typed, handwritten or printed text into machine-encoded text.</w:t>
            </w:r>
          </w:p>
        </w:tc>
      </w:tr>
      <w:tr w:rsidR="00DF6861" w:rsidRPr="00C73EAA" w14:paraId="3E124F0B" w14:textId="77777777" w:rsidTr="008259EF">
        <w:trPr>
          <w:cantSplit/>
          <w:trHeight w:val="576"/>
        </w:trPr>
        <w:tc>
          <w:tcPr>
            <w:tcW w:w="3235" w:type="dxa"/>
            <w:tcBorders>
              <w:top w:val="nil"/>
              <w:left w:val="single" w:sz="4" w:space="0" w:color="auto"/>
              <w:bottom w:val="single" w:sz="4" w:space="0" w:color="auto"/>
              <w:right w:val="single" w:sz="4" w:space="0" w:color="auto"/>
            </w:tcBorders>
            <w:hideMark/>
          </w:tcPr>
          <w:p w14:paraId="735E27D1" w14:textId="77777777" w:rsidR="00DF6861" w:rsidRPr="00C73EAA" w:rsidRDefault="00DF6861" w:rsidP="00DF6861">
            <w:pPr>
              <w:rPr>
                <w:rFonts w:ascii="Inter" w:eastAsia="Times New Roman" w:hAnsi="Inter" w:cstheme="minorHAnsi"/>
                <w:b/>
                <w:bCs/>
                <w:color w:val="000000"/>
                <w:sz w:val="20"/>
                <w:szCs w:val="20"/>
              </w:rPr>
            </w:pPr>
            <w:r w:rsidRPr="00C73EAA">
              <w:rPr>
                <w:rFonts w:ascii="Inter" w:hAnsi="Inter" w:cstheme="minorHAnsi"/>
                <w:b/>
                <w:bCs/>
                <w:color w:val="000000"/>
                <w:sz w:val="20"/>
                <w:szCs w:val="20"/>
              </w:rPr>
              <w:t>PDD (Process Definition Document)</w:t>
            </w:r>
          </w:p>
        </w:tc>
        <w:tc>
          <w:tcPr>
            <w:tcW w:w="6120" w:type="dxa"/>
            <w:tcBorders>
              <w:top w:val="nil"/>
              <w:left w:val="nil"/>
              <w:bottom w:val="single" w:sz="4" w:space="0" w:color="auto"/>
              <w:right w:val="single" w:sz="4" w:space="0" w:color="auto"/>
            </w:tcBorders>
            <w:hideMark/>
          </w:tcPr>
          <w:p w14:paraId="7E2A7689" w14:textId="77777777" w:rsidR="00DF6861" w:rsidRPr="00C73EAA" w:rsidRDefault="00DF6861" w:rsidP="00DF6861">
            <w:pPr>
              <w:rPr>
                <w:rFonts w:ascii="Inter" w:eastAsia="Times New Roman" w:hAnsi="Inter" w:cstheme="minorHAnsi"/>
                <w:sz w:val="20"/>
                <w:szCs w:val="20"/>
              </w:rPr>
            </w:pPr>
            <w:r w:rsidRPr="00C73EAA">
              <w:rPr>
                <w:rFonts w:ascii="Inter" w:hAnsi="Inter" w:cstheme="minorHAnsi"/>
                <w:sz w:val="20"/>
                <w:szCs w:val="20"/>
              </w:rPr>
              <w:t>Document that contains details about the as-is process to be automated; used by Solution Architects and Developers as reference to design the intelligent automation solution in the Solution Design Document.</w:t>
            </w:r>
          </w:p>
        </w:tc>
      </w:tr>
      <w:tr w:rsidR="00DF6861" w:rsidRPr="00C73EAA" w14:paraId="217D4D4F" w14:textId="77777777" w:rsidTr="008259EF">
        <w:trPr>
          <w:cantSplit/>
          <w:trHeight w:val="576"/>
        </w:trPr>
        <w:tc>
          <w:tcPr>
            <w:tcW w:w="3235" w:type="dxa"/>
            <w:tcBorders>
              <w:top w:val="nil"/>
              <w:left w:val="single" w:sz="4" w:space="0" w:color="auto"/>
              <w:bottom w:val="single" w:sz="4" w:space="0" w:color="auto"/>
              <w:right w:val="single" w:sz="4" w:space="0" w:color="auto"/>
            </w:tcBorders>
            <w:hideMark/>
          </w:tcPr>
          <w:p w14:paraId="5F6F3AC7" w14:textId="77777777" w:rsidR="00DF6861" w:rsidRPr="00C73EAA" w:rsidRDefault="00DF6861" w:rsidP="00DF6861">
            <w:pPr>
              <w:rPr>
                <w:rFonts w:ascii="Inter" w:eastAsia="Times New Roman" w:hAnsi="Inter" w:cstheme="minorHAnsi"/>
                <w:b/>
                <w:bCs/>
                <w:color w:val="000000"/>
                <w:sz w:val="20"/>
                <w:szCs w:val="20"/>
              </w:rPr>
            </w:pPr>
            <w:r w:rsidRPr="00C73EAA">
              <w:rPr>
                <w:rFonts w:ascii="Inter" w:hAnsi="Inter" w:cstheme="minorHAnsi"/>
                <w:b/>
                <w:bCs/>
                <w:color w:val="000000"/>
                <w:sz w:val="20"/>
                <w:szCs w:val="20"/>
              </w:rPr>
              <w:t>POC (Proof of Concept)</w:t>
            </w:r>
          </w:p>
        </w:tc>
        <w:tc>
          <w:tcPr>
            <w:tcW w:w="6120" w:type="dxa"/>
            <w:tcBorders>
              <w:top w:val="nil"/>
              <w:left w:val="nil"/>
              <w:bottom w:val="single" w:sz="4" w:space="0" w:color="auto"/>
              <w:right w:val="single" w:sz="4" w:space="0" w:color="auto"/>
            </w:tcBorders>
            <w:hideMark/>
          </w:tcPr>
          <w:p w14:paraId="492EBFB5" w14:textId="77777777" w:rsidR="00DF6861" w:rsidRPr="00C73EAA" w:rsidRDefault="00DF6861" w:rsidP="00DF6861">
            <w:pPr>
              <w:rPr>
                <w:rFonts w:ascii="Inter" w:eastAsia="Times New Roman" w:hAnsi="Inter" w:cstheme="minorHAnsi"/>
                <w:sz w:val="20"/>
                <w:szCs w:val="20"/>
              </w:rPr>
            </w:pPr>
            <w:r w:rsidRPr="00C73EAA">
              <w:rPr>
                <w:rFonts w:ascii="Inter" w:hAnsi="Inter" w:cstheme="minorHAnsi"/>
                <w:sz w:val="20"/>
                <w:szCs w:val="20"/>
              </w:rPr>
              <w:t xml:space="preserve">An initial test of an idea, method, or viability of a product to prove or disprove the potential and feasibility in real-world settings; can help identify gaps in processes that might interfere with success; can elicit feedback from everyone involved </w:t>
            </w:r>
          </w:p>
        </w:tc>
      </w:tr>
      <w:tr w:rsidR="00DF6861" w:rsidRPr="00C73EAA" w14:paraId="4C52A38C" w14:textId="77777777" w:rsidTr="008259EF">
        <w:trPr>
          <w:cantSplit/>
          <w:trHeight w:val="576"/>
        </w:trPr>
        <w:tc>
          <w:tcPr>
            <w:tcW w:w="3235" w:type="dxa"/>
            <w:tcBorders>
              <w:top w:val="nil"/>
              <w:left w:val="single" w:sz="4" w:space="0" w:color="auto"/>
              <w:bottom w:val="single" w:sz="4" w:space="0" w:color="auto"/>
              <w:right w:val="single" w:sz="4" w:space="0" w:color="auto"/>
            </w:tcBorders>
            <w:hideMark/>
          </w:tcPr>
          <w:p w14:paraId="183D49A6" w14:textId="32A93750" w:rsidR="00DF6861" w:rsidRPr="00C73EAA" w:rsidRDefault="00DF6861" w:rsidP="00DF6861">
            <w:pPr>
              <w:rPr>
                <w:rFonts w:ascii="Inter" w:eastAsia="Times New Roman" w:hAnsi="Inter" w:cstheme="minorHAnsi"/>
                <w:b/>
                <w:bCs/>
                <w:color w:val="202020"/>
                <w:sz w:val="20"/>
                <w:szCs w:val="20"/>
              </w:rPr>
            </w:pPr>
            <w:r w:rsidRPr="00C73EAA">
              <w:rPr>
                <w:rFonts w:ascii="Inter" w:hAnsi="Inter" w:cstheme="minorHAnsi"/>
                <w:b/>
                <w:bCs/>
                <w:color w:val="202020"/>
                <w:sz w:val="20"/>
                <w:szCs w:val="20"/>
              </w:rPr>
              <w:t>QA (Quality Assurance)</w:t>
            </w:r>
          </w:p>
        </w:tc>
        <w:tc>
          <w:tcPr>
            <w:tcW w:w="6120" w:type="dxa"/>
            <w:tcBorders>
              <w:top w:val="nil"/>
              <w:left w:val="nil"/>
              <w:bottom w:val="single" w:sz="4" w:space="0" w:color="auto"/>
              <w:right w:val="single" w:sz="4" w:space="0" w:color="auto"/>
            </w:tcBorders>
            <w:hideMark/>
          </w:tcPr>
          <w:p w14:paraId="023F2A9E" w14:textId="6E496E61" w:rsidR="00DF6861" w:rsidRPr="00C73EAA" w:rsidRDefault="00DF6861" w:rsidP="00DF6861">
            <w:pPr>
              <w:rPr>
                <w:rFonts w:ascii="Inter" w:eastAsia="Times New Roman" w:hAnsi="Inter" w:cstheme="minorHAnsi"/>
                <w:sz w:val="20"/>
                <w:szCs w:val="20"/>
              </w:rPr>
            </w:pPr>
            <w:r w:rsidRPr="00C73EAA">
              <w:rPr>
                <w:rFonts w:ascii="Inter" w:hAnsi="Inter" w:cstheme="minorHAnsi"/>
                <w:sz w:val="20"/>
                <w:szCs w:val="20"/>
              </w:rPr>
              <w:t>A way of preventing mistakes or defects in manufactured products and avoiding problems when delivering solutions or services to customers.</w:t>
            </w:r>
          </w:p>
        </w:tc>
      </w:tr>
      <w:tr w:rsidR="00DF6861" w:rsidRPr="00C73EAA" w14:paraId="722F1836" w14:textId="77777777" w:rsidTr="008259EF">
        <w:trPr>
          <w:cantSplit/>
          <w:trHeight w:val="948"/>
        </w:trPr>
        <w:tc>
          <w:tcPr>
            <w:tcW w:w="3235" w:type="dxa"/>
            <w:tcBorders>
              <w:top w:val="nil"/>
              <w:left w:val="single" w:sz="4" w:space="0" w:color="auto"/>
              <w:bottom w:val="single" w:sz="4" w:space="0" w:color="auto"/>
              <w:right w:val="single" w:sz="4" w:space="0" w:color="auto"/>
            </w:tcBorders>
          </w:tcPr>
          <w:p w14:paraId="4A9676C5" w14:textId="2DFFC282" w:rsidR="00DF6861" w:rsidRPr="00C73EAA" w:rsidRDefault="00DF6861" w:rsidP="00DF6861">
            <w:pPr>
              <w:rPr>
                <w:rFonts w:ascii="Inter" w:hAnsi="Inter" w:cstheme="minorHAnsi"/>
                <w:b/>
                <w:bCs/>
                <w:color w:val="000000"/>
                <w:sz w:val="20"/>
                <w:szCs w:val="20"/>
              </w:rPr>
            </w:pPr>
            <w:r w:rsidRPr="00C73EAA">
              <w:rPr>
                <w:rFonts w:ascii="Inter" w:hAnsi="Inter" w:cstheme="minorHAnsi"/>
                <w:b/>
                <w:bCs/>
                <w:color w:val="000000"/>
                <w:sz w:val="20"/>
                <w:szCs w:val="20"/>
              </w:rPr>
              <w:t>ROI (Return on Investment)</w:t>
            </w:r>
          </w:p>
        </w:tc>
        <w:tc>
          <w:tcPr>
            <w:tcW w:w="6120" w:type="dxa"/>
            <w:tcBorders>
              <w:top w:val="nil"/>
              <w:left w:val="nil"/>
              <w:bottom w:val="single" w:sz="4" w:space="0" w:color="auto"/>
              <w:right w:val="single" w:sz="4" w:space="0" w:color="auto"/>
            </w:tcBorders>
          </w:tcPr>
          <w:p w14:paraId="095738EA" w14:textId="208BA209" w:rsidR="00DF6861" w:rsidRPr="00C73EAA" w:rsidRDefault="00DF6861" w:rsidP="00DF6861">
            <w:pPr>
              <w:rPr>
                <w:rFonts w:ascii="Inter" w:hAnsi="Inter" w:cstheme="minorHAnsi"/>
                <w:sz w:val="20"/>
                <w:szCs w:val="20"/>
              </w:rPr>
            </w:pPr>
            <w:r w:rsidRPr="00C73EAA">
              <w:rPr>
                <w:rFonts w:ascii="Inter" w:hAnsi="Inter" w:cstheme="minorHAnsi"/>
                <w:sz w:val="20"/>
                <w:szCs w:val="20"/>
              </w:rPr>
              <w:t>A performance measure used to evaluate the efficiency or profitability of an investment or compare the efficiency of several different investments.</w:t>
            </w:r>
          </w:p>
        </w:tc>
      </w:tr>
      <w:tr w:rsidR="00DF6861" w:rsidRPr="00C73EAA" w14:paraId="42CAB419" w14:textId="77777777" w:rsidTr="008259EF">
        <w:trPr>
          <w:cantSplit/>
          <w:trHeight w:val="948"/>
        </w:trPr>
        <w:tc>
          <w:tcPr>
            <w:tcW w:w="3235" w:type="dxa"/>
            <w:tcBorders>
              <w:top w:val="nil"/>
              <w:left w:val="single" w:sz="4" w:space="0" w:color="auto"/>
              <w:bottom w:val="single" w:sz="4" w:space="0" w:color="auto"/>
              <w:right w:val="single" w:sz="4" w:space="0" w:color="auto"/>
            </w:tcBorders>
            <w:hideMark/>
          </w:tcPr>
          <w:p w14:paraId="19591BE3" w14:textId="77777777" w:rsidR="00DF6861" w:rsidRPr="00C73EAA" w:rsidRDefault="00DF6861" w:rsidP="00DF6861">
            <w:pPr>
              <w:rPr>
                <w:rFonts w:ascii="Inter" w:eastAsia="Times New Roman" w:hAnsi="Inter" w:cstheme="minorHAnsi"/>
                <w:b/>
                <w:bCs/>
                <w:color w:val="000000"/>
                <w:sz w:val="20"/>
                <w:szCs w:val="20"/>
              </w:rPr>
            </w:pPr>
            <w:r w:rsidRPr="00C73EAA">
              <w:rPr>
                <w:rFonts w:ascii="Inter" w:hAnsi="Inter" w:cstheme="minorHAnsi"/>
                <w:b/>
                <w:bCs/>
                <w:color w:val="000000"/>
                <w:sz w:val="20"/>
                <w:szCs w:val="20"/>
              </w:rPr>
              <w:t>RPA (Robotic Process Automation)</w:t>
            </w:r>
          </w:p>
        </w:tc>
        <w:tc>
          <w:tcPr>
            <w:tcW w:w="6120" w:type="dxa"/>
            <w:tcBorders>
              <w:top w:val="nil"/>
              <w:left w:val="nil"/>
              <w:bottom w:val="single" w:sz="4" w:space="0" w:color="auto"/>
              <w:right w:val="single" w:sz="4" w:space="0" w:color="auto"/>
            </w:tcBorders>
            <w:hideMark/>
          </w:tcPr>
          <w:p w14:paraId="0A8F9EC5" w14:textId="77777777" w:rsidR="00DF6861" w:rsidRPr="00C73EAA" w:rsidRDefault="00DF6861" w:rsidP="00DF6861">
            <w:pPr>
              <w:rPr>
                <w:rFonts w:ascii="Inter" w:eastAsia="Times New Roman" w:hAnsi="Inter" w:cstheme="minorHAnsi"/>
                <w:sz w:val="20"/>
                <w:szCs w:val="20"/>
              </w:rPr>
            </w:pPr>
            <w:r w:rsidRPr="00C73EAA">
              <w:rPr>
                <w:rFonts w:ascii="Inter" w:hAnsi="Inter" w:cstheme="minorHAnsi"/>
                <w:sz w:val="20"/>
                <w:szCs w:val="20"/>
              </w:rPr>
              <w:t xml:space="preserve">Technology that automates repetitive and routine tasks.  This is delivered via two methods, which can be </w:t>
            </w:r>
            <w:proofErr w:type="gramStart"/>
            <w:r w:rsidRPr="00C73EAA">
              <w:rPr>
                <w:rFonts w:ascii="Inter" w:hAnsi="Inter" w:cstheme="minorHAnsi"/>
                <w:sz w:val="20"/>
                <w:szCs w:val="20"/>
              </w:rPr>
              <w:t>combined together</w:t>
            </w:r>
            <w:proofErr w:type="gramEnd"/>
            <w:r w:rsidRPr="00C73EAA">
              <w:rPr>
                <w:rFonts w:ascii="Inter" w:hAnsi="Inter" w:cstheme="minorHAnsi"/>
                <w:sz w:val="20"/>
                <w:szCs w:val="20"/>
              </w:rPr>
              <w:t xml:space="preserve"> or act independently to deliver a solution</w:t>
            </w:r>
            <w:proofErr w:type="gramStart"/>
            <w:r w:rsidRPr="00C73EAA">
              <w:rPr>
                <w:rFonts w:ascii="Inter" w:hAnsi="Inter" w:cstheme="minorHAnsi"/>
                <w:sz w:val="20"/>
                <w:szCs w:val="20"/>
              </w:rPr>
              <w:t>:  Attended</w:t>
            </w:r>
            <w:proofErr w:type="gramEnd"/>
            <w:r w:rsidRPr="00C73EAA">
              <w:rPr>
                <w:rFonts w:ascii="Inter" w:hAnsi="Inter" w:cstheme="minorHAnsi"/>
                <w:sz w:val="20"/>
                <w:szCs w:val="20"/>
              </w:rPr>
              <w:t> (runs on the user's local desktop) or Unattended (runs on a dedicated server or separate machine).  Automated workflows executed by virtual robots can do the work faster and more consistently and reliably than people.</w:t>
            </w:r>
          </w:p>
        </w:tc>
      </w:tr>
      <w:tr w:rsidR="00DF6861" w:rsidRPr="00C73EAA" w14:paraId="57EC0C20" w14:textId="77777777" w:rsidTr="008259EF">
        <w:trPr>
          <w:cantSplit/>
          <w:trHeight w:val="576"/>
        </w:trPr>
        <w:tc>
          <w:tcPr>
            <w:tcW w:w="3235" w:type="dxa"/>
            <w:tcBorders>
              <w:top w:val="nil"/>
              <w:left w:val="single" w:sz="4" w:space="0" w:color="auto"/>
              <w:bottom w:val="single" w:sz="4" w:space="0" w:color="auto"/>
              <w:right w:val="single" w:sz="4" w:space="0" w:color="auto"/>
            </w:tcBorders>
            <w:hideMark/>
          </w:tcPr>
          <w:p w14:paraId="632FBA1B" w14:textId="77777777" w:rsidR="00DF6861" w:rsidRPr="00C73EAA" w:rsidRDefault="00DF6861" w:rsidP="00DF6861">
            <w:pPr>
              <w:rPr>
                <w:rFonts w:ascii="Inter" w:eastAsia="Times New Roman" w:hAnsi="Inter" w:cstheme="minorHAnsi"/>
                <w:b/>
                <w:bCs/>
                <w:color w:val="000000"/>
                <w:sz w:val="20"/>
                <w:szCs w:val="20"/>
              </w:rPr>
            </w:pPr>
            <w:r w:rsidRPr="00C73EAA">
              <w:rPr>
                <w:rFonts w:ascii="Inter" w:hAnsi="Inter" w:cstheme="minorHAnsi"/>
                <w:b/>
                <w:bCs/>
                <w:color w:val="000000"/>
                <w:sz w:val="20"/>
                <w:szCs w:val="20"/>
              </w:rPr>
              <w:t>SaaS (Software as a Service)</w:t>
            </w:r>
          </w:p>
        </w:tc>
        <w:tc>
          <w:tcPr>
            <w:tcW w:w="6120" w:type="dxa"/>
            <w:tcBorders>
              <w:top w:val="nil"/>
              <w:left w:val="nil"/>
              <w:bottom w:val="single" w:sz="4" w:space="0" w:color="auto"/>
              <w:right w:val="single" w:sz="4" w:space="0" w:color="auto"/>
            </w:tcBorders>
            <w:hideMark/>
          </w:tcPr>
          <w:p w14:paraId="39038AAE" w14:textId="77777777" w:rsidR="00DF6861" w:rsidRPr="00C73EAA" w:rsidRDefault="00DF6861" w:rsidP="00DF6861">
            <w:pPr>
              <w:rPr>
                <w:rFonts w:ascii="Inter" w:eastAsia="Times New Roman" w:hAnsi="Inter" w:cstheme="minorHAnsi"/>
                <w:sz w:val="20"/>
                <w:szCs w:val="20"/>
              </w:rPr>
            </w:pPr>
            <w:r w:rsidRPr="00C73EAA">
              <w:rPr>
                <w:rFonts w:ascii="Inter" w:hAnsi="Inter" w:cstheme="minorHAnsi"/>
                <w:sz w:val="20"/>
                <w:szCs w:val="20"/>
              </w:rPr>
              <w:t xml:space="preserve">A way of delivering applications over the Internet—as a service. It is a method of software delivery that allows data to be accessed from any device with an internet connection and a web browser. </w:t>
            </w:r>
          </w:p>
        </w:tc>
      </w:tr>
      <w:tr w:rsidR="00DF6861" w:rsidRPr="00C73EAA" w14:paraId="48F3EF51" w14:textId="77777777" w:rsidTr="008259EF">
        <w:trPr>
          <w:cantSplit/>
          <w:trHeight w:val="576"/>
        </w:trPr>
        <w:tc>
          <w:tcPr>
            <w:tcW w:w="3235" w:type="dxa"/>
            <w:tcBorders>
              <w:top w:val="nil"/>
              <w:left w:val="single" w:sz="4" w:space="0" w:color="auto"/>
              <w:bottom w:val="single" w:sz="4" w:space="0" w:color="auto"/>
              <w:right w:val="single" w:sz="4" w:space="0" w:color="auto"/>
            </w:tcBorders>
            <w:hideMark/>
          </w:tcPr>
          <w:p w14:paraId="66BA1084" w14:textId="77777777" w:rsidR="00DF6861" w:rsidRPr="00C73EAA" w:rsidRDefault="00DF6861" w:rsidP="00DF6861">
            <w:pPr>
              <w:rPr>
                <w:rFonts w:ascii="Inter" w:eastAsia="Times New Roman" w:hAnsi="Inter" w:cstheme="minorHAnsi"/>
                <w:b/>
                <w:bCs/>
                <w:color w:val="000000"/>
                <w:sz w:val="20"/>
                <w:szCs w:val="20"/>
              </w:rPr>
            </w:pPr>
            <w:r w:rsidRPr="00C73EAA">
              <w:rPr>
                <w:rFonts w:ascii="Inter" w:hAnsi="Inter" w:cstheme="minorHAnsi"/>
                <w:b/>
                <w:bCs/>
                <w:color w:val="000000"/>
                <w:sz w:val="20"/>
                <w:szCs w:val="20"/>
              </w:rPr>
              <w:t>UAT (User Acceptance Testing)</w:t>
            </w:r>
          </w:p>
        </w:tc>
        <w:tc>
          <w:tcPr>
            <w:tcW w:w="6120" w:type="dxa"/>
            <w:tcBorders>
              <w:top w:val="nil"/>
              <w:left w:val="nil"/>
              <w:bottom w:val="single" w:sz="4" w:space="0" w:color="auto"/>
              <w:right w:val="single" w:sz="4" w:space="0" w:color="auto"/>
            </w:tcBorders>
            <w:hideMark/>
          </w:tcPr>
          <w:p w14:paraId="0B18940A" w14:textId="77777777" w:rsidR="00DF6861" w:rsidRPr="00C73EAA" w:rsidRDefault="00DF6861" w:rsidP="00DF6861">
            <w:pPr>
              <w:rPr>
                <w:rFonts w:ascii="Inter" w:eastAsia="Times New Roman" w:hAnsi="Inter" w:cstheme="minorHAnsi"/>
                <w:sz w:val="20"/>
                <w:szCs w:val="20"/>
              </w:rPr>
            </w:pPr>
            <w:r w:rsidRPr="00C73EAA">
              <w:rPr>
                <w:rFonts w:ascii="Inter" w:hAnsi="Inter" w:cstheme="minorHAnsi"/>
                <w:sz w:val="20"/>
                <w:szCs w:val="20"/>
              </w:rPr>
              <w:t>The testing conducted by stakeholders to determine if the solution meets their requirements; final stage of the development phase of the project which transitions to deployment and hypercare</w:t>
            </w:r>
          </w:p>
        </w:tc>
      </w:tr>
      <w:tr w:rsidR="00DF6861" w:rsidRPr="00C73EAA" w14:paraId="01125A10" w14:textId="77777777" w:rsidTr="008259EF">
        <w:trPr>
          <w:cantSplit/>
          <w:trHeight w:val="1152"/>
        </w:trPr>
        <w:tc>
          <w:tcPr>
            <w:tcW w:w="3235" w:type="dxa"/>
            <w:tcBorders>
              <w:top w:val="nil"/>
              <w:left w:val="single" w:sz="4" w:space="0" w:color="auto"/>
              <w:bottom w:val="single" w:sz="4" w:space="0" w:color="auto"/>
              <w:right w:val="single" w:sz="4" w:space="0" w:color="auto"/>
            </w:tcBorders>
            <w:hideMark/>
          </w:tcPr>
          <w:p w14:paraId="5130CC4B" w14:textId="77777777" w:rsidR="00DF6861" w:rsidRPr="00C73EAA" w:rsidRDefault="00DF6861" w:rsidP="00DF6861">
            <w:pPr>
              <w:rPr>
                <w:rFonts w:ascii="Inter" w:eastAsia="Times New Roman" w:hAnsi="Inter" w:cstheme="minorHAnsi"/>
                <w:b/>
                <w:bCs/>
                <w:color w:val="000000"/>
                <w:sz w:val="20"/>
                <w:szCs w:val="20"/>
              </w:rPr>
            </w:pPr>
            <w:r w:rsidRPr="00C73EAA">
              <w:rPr>
                <w:rFonts w:ascii="Inter" w:hAnsi="Inter" w:cstheme="minorHAnsi"/>
                <w:b/>
                <w:bCs/>
                <w:color w:val="000000"/>
                <w:sz w:val="20"/>
                <w:szCs w:val="20"/>
              </w:rPr>
              <w:t>UI (User Interface)</w:t>
            </w:r>
          </w:p>
        </w:tc>
        <w:tc>
          <w:tcPr>
            <w:tcW w:w="6120" w:type="dxa"/>
            <w:tcBorders>
              <w:top w:val="nil"/>
              <w:left w:val="nil"/>
              <w:bottom w:val="single" w:sz="4" w:space="0" w:color="auto"/>
              <w:right w:val="single" w:sz="4" w:space="0" w:color="auto"/>
            </w:tcBorders>
            <w:hideMark/>
          </w:tcPr>
          <w:p w14:paraId="581A393A" w14:textId="77777777" w:rsidR="00DF6861" w:rsidRPr="00C73EAA" w:rsidRDefault="00DF6861" w:rsidP="00DF6861">
            <w:pPr>
              <w:rPr>
                <w:rFonts w:ascii="Inter" w:eastAsia="Times New Roman" w:hAnsi="Inter" w:cstheme="minorHAnsi"/>
                <w:sz w:val="20"/>
                <w:szCs w:val="20"/>
              </w:rPr>
            </w:pPr>
            <w:r w:rsidRPr="00C73EAA">
              <w:rPr>
                <w:rFonts w:ascii="Inter" w:hAnsi="Inter" w:cstheme="minorHAnsi"/>
                <w:sz w:val="20"/>
                <w:szCs w:val="20"/>
              </w:rPr>
              <w:t>The means by which the user and a computer system interact, the use of input and output devices when using software</w:t>
            </w:r>
            <w:r w:rsidRPr="00C73EAA">
              <w:rPr>
                <w:rFonts w:ascii="Inter" w:hAnsi="Inter" w:cstheme="minorHAnsi"/>
                <w:sz w:val="20"/>
                <w:szCs w:val="20"/>
              </w:rPr>
              <w:br/>
            </w:r>
            <w:r w:rsidRPr="00C73EAA">
              <w:rPr>
                <w:rFonts w:ascii="Inter" w:hAnsi="Inter" w:cstheme="minorHAnsi"/>
                <w:sz w:val="20"/>
                <w:szCs w:val="20"/>
              </w:rPr>
              <w:br/>
              <w:t xml:space="preserve">UI refers to how humans interact with applications whereas GUI (Graphical User Interface) specifically refers to the appearance of the interface </w:t>
            </w:r>
          </w:p>
        </w:tc>
      </w:tr>
      <w:tr w:rsidR="00DF6861" w:rsidRPr="00C73EAA" w14:paraId="358AE562" w14:textId="77777777" w:rsidTr="008259EF">
        <w:trPr>
          <w:cantSplit/>
          <w:trHeight w:val="576"/>
        </w:trPr>
        <w:tc>
          <w:tcPr>
            <w:tcW w:w="3235" w:type="dxa"/>
            <w:tcBorders>
              <w:top w:val="nil"/>
              <w:left w:val="single" w:sz="4" w:space="0" w:color="auto"/>
              <w:bottom w:val="single" w:sz="4" w:space="0" w:color="auto"/>
              <w:right w:val="single" w:sz="4" w:space="0" w:color="auto"/>
            </w:tcBorders>
            <w:hideMark/>
          </w:tcPr>
          <w:p w14:paraId="3815D22F" w14:textId="77777777" w:rsidR="00DF6861" w:rsidRPr="00C73EAA" w:rsidRDefault="00DF6861" w:rsidP="00DF6861">
            <w:pPr>
              <w:rPr>
                <w:rFonts w:ascii="Inter" w:eastAsia="Times New Roman" w:hAnsi="Inter" w:cstheme="minorHAnsi"/>
                <w:b/>
                <w:bCs/>
                <w:color w:val="000000"/>
                <w:sz w:val="20"/>
                <w:szCs w:val="20"/>
              </w:rPr>
            </w:pPr>
            <w:r w:rsidRPr="00C73EAA">
              <w:rPr>
                <w:rFonts w:ascii="Inter" w:hAnsi="Inter" w:cstheme="minorHAnsi"/>
                <w:b/>
                <w:bCs/>
                <w:color w:val="000000"/>
                <w:sz w:val="20"/>
                <w:szCs w:val="20"/>
              </w:rPr>
              <w:t>UX (User Experience)</w:t>
            </w:r>
          </w:p>
        </w:tc>
        <w:tc>
          <w:tcPr>
            <w:tcW w:w="6120" w:type="dxa"/>
            <w:tcBorders>
              <w:top w:val="nil"/>
              <w:left w:val="nil"/>
              <w:bottom w:val="single" w:sz="4" w:space="0" w:color="auto"/>
              <w:right w:val="single" w:sz="4" w:space="0" w:color="auto"/>
            </w:tcBorders>
            <w:hideMark/>
          </w:tcPr>
          <w:p w14:paraId="382D1BA9" w14:textId="77777777" w:rsidR="00DF6861" w:rsidRPr="00C73EAA" w:rsidRDefault="00DF6861" w:rsidP="00DF6861">
            <w:pPr>
              <w:rPr>
                <w:rFonts w:ascii="Inter" w:eastAsia="Times New Roman" w:hAnsi="Inter" w:cstheme="minorHAnsi"/>
                <w:sz w:val="20"/>
                <w:szCs w:val="20"/>
              </w:rPr>
            </w:pPr>
            <w:r w:rsidRPr="00C73EAA">
              <w:rPr>
                <w:rFonts w:ascii="Inter" w:hAnsi="Inter" w:cstheme="minorHAnsi"/>
                <w:sz w:val="20"/>
                <w:szCs w:val="20"/>
              </w:rPr>
              <w:t>An understanding of the impact that the application interfaces have on how users feel by having a deep understanding of users and how they think and act, and what is important to them so that they have the best possible experience.</w:t>
            </w:r>
          </w:p>
        </w:tc>
      </w:tr>
      <w:tr w:rsidR="00DF6861" w:rsidRPr="00C73EAA" w14:paraId="3E7B7AEE" w14:textId="77777777" w:rsidTr="008259EF">
        <w:trPr>
          <w:cantSplit/>
          <w:trHeight w:val="576"/>
        </w:trPr>
        <w:tc>
          <w:tcPr>
            <w:tcW w:w="3235" w:type="dxa"/>
            <w:tcBorders>
              <w:top w:val="nil"/>
              <w:left w:val="single" w:sz="4" w:space="0" w:color="auto"/>
              <w:bottom w:val="single" w:sz="4" w:space="0" w:color="auto"/>
              <w:right w:val="single" w:sz="4" w:space="0" w:color="auto"/>
            </w:tcBorders>
            <w:hideMark/>
          </w:tcPr>
          <w:p w14:paraId="2C8EA2EA" w14:textId="77777777" w:rsidR="00DF6861" w:rsidRPr="00C73EAA" w:rsidRDefault="00DF6861" w:rsidP="00DF6861">
            <w:pPr>
              <w:rPr>
                <w:rFonts w:ascii="Inter" w:eastAsia="Times New Roman" w:hAnsi="Inter" w:cstheme="minorHAnsi"/>
                <w:b/>
                <w:bCs/>
                <w:color w:val="000000"/>
                <w:sz w:val="20"/>
                <w:szCs w:val="20"/>
              </w:rPr>
            </w:pPr>
            <w:r w:rsidRPr="00C73EAA">
              <w:rPr>
                <w:rFonts w:ascii="Inter" w:hAnsi="Inter" w:cstheme="minorHAnsi"/>
                <w:b/>
                <w:bCs/>
                <w:color w:val="000000"/>
                <w:sz w:val="20"/>
                <w:szCs w:val="20"/>
              </w:rPr>
              <w:t>VDI (Virtual Desktop Infrastructure)</w:t>
            </w:r>
          </w:p>
        </w:tc>
        <w:tc>
          <w:tcPr>
            <w:tcW w:w="6120" w:type="dxa"/>
            <w:tcBorders>
              <w:top w:val="nil"/>
              <w:left w:val="nil"/>
              <w:bottom w:val="single" w:sz="4" w:space="0" w:color="auto"/>
              <w:right w:val="single" w:sz="4" w:space="0" w:color="auto"/>
            </w:tcBorders>
            <w:hideMark/>
          </w:tcPr>
          <w:p w14:paraId="770CBB54" w14:textId="77777777" w:rsidR="00DF6861" w:rsidRPr="00C73EAA" w:rsidRDefault="00DF6861" w:rsidP="00DF6861">
            <w:pPr>
              <w:rPr>
                <w:rFonts w:ascii="Inter" w:eastAsia="Times New Roman" w:hAnsi="Inter" w:cstheme="minorHAnsi"/>
                <w:sz w:val="20"/>
                <w:szCs w:val="20"/>
              </w:rPr>
            </w:pPr>
            <w:r w:rsidRPr="00C73EAA">
              <w:rPr>
                <w:rFonts w:ascii="Inter" w:hAnsi="Inter" w:cstheme="minorHAnsi"/>
                <w:sz w:val="20"/>
                <w:szCs w:val="20"/>
              </w:rPr>
              <w:t>Use of server hardware to run desktop operating systems (OS) like Windows or Linux, or other software programs, on a virtual machine with the desktop OS hosted on a centralized server in a physical datacenter.</w:t>
            </w:r>
          </w:p>
        </w:tc>
      </w:tr>
    </w:tbl>
    <w:p w14:paraId="0B906154" w14:textId="77777777" w:rsidR="00693E78" w:rsidRDefault="00693E78" w:rsidP="00693E78"/>
    <w:p w14:paraId="41117402" w14:textId="77777777" w:rsidR="00693E78" w:rsidRDefault="00693E78" w:rsidP="00F85E65">
      <w:pPr>
        <w:spacing w:after="160" w:line="259" w:lineRule="auto"/>
      </w:pPr>
    </w:p>
    <w:p w14:paraId="69D5524A" w14:textId="77777777" w:rsidR="00241284" w:rsidRDefault="00241284">
      <w:pPr>
        <w:spacing w:after="160" w:line="259" w:lineRule="auto"/>
        <w:rPr>
          <w:rFonts w:asciiTheme="majorHAnsi" w:eastAsiaTheme="majorEastAsia" w:hAnsiTheme="majorHAnsi" w:cstheme="majorBidi"/>
          <w:color w:val="02723A" w:themeColor="accent1" w:themeShade="BF"/>
          <w:sz w:val="32"/>
          <w:szCs w:val="32"/>
        </w:rPr>
      </w:pPr>
      <w:bookmarkStart w:id="5" w:name="_Toc98162134"/>
      <w:r>
        <w:br w:type="page"/>
      </w:r>
    </w:p>
    <w:p w14:paraId="4F87157B" w14:textId="107EC196" w:rsidR="00E6229C" w:rsidRPr="00CE5F96" w:rsidRDefault="00E6229C" w:rsidP="0044529A">
      <w:pPr>
        <w:pStyle w:val="Heading2"/>
      </w:pPr>
      <w:bookmarkStart w:id="6" w:name="_Toc173415003"/>
      <w:r w:rsidRPr="00CE5F96">
        <w:lastRenderedPageBreak/>
        <w:t>Key Contacts</w:t>
      </w:r>
      <w:bookmarkEnd w:id="5"/>
      <w:bookmarkEnd w:id="6"/>
    </w:p>
    <w:p w14:paraId="0C4FDDB0" w14:textId="015A0D64" w:rsidR="00E6229C" w:rsidRPr="0044529A" w:rsidRDefault="00E6229C" w:rsidP="00E6229C">
      <w:pPr>
        <w:rPr>
          <w:rFonts w:ascii="Inter" w:hAnsi="Inter"/>
          <w:sz w:val="20"/>
          <w:szCs w:val="20"/>
        </w:rPr>
      </w:pPr>
      <w:r w:rsidRPr="0044529A">
        <w:rPr>
          <w:rFonts w:ascii="Inter" w:hAnsi="Inter"/>
          <w:sz w:val="20"/>
          <w:szCs w:val="20"/>
        </w:rPr>
        <w:t xml:space="preserve">The following are the key contacts associated with this specific </w:t>
      </w:r>
      <w:r w:rsidR="00C40E92" w:rsidRPr="0044529A">
        <w:rPr>
          <w:rFonts w:ascii="Inter" w:hAnsi="Inter"/>
          <w:sz w:val="20"/>
          <w:szCs w:val="20"/>
        </w:rPr>
        <w:t>process</w:t>
      </w:r>
      <w:r w:rsidRPr="0044529A">
        <w:rPr>
          <w:rFonts w:ascii="Inter" w:hAnsi="Inter"/>
          <w:sz w:val="20"/>
          <w:szCs w:val="20"/>
        </w:rPr>
        <w:t>.</w:t>
      </w:r>
    </w:p>
    <w:p w14:paraId="6EF85FC8" w14:textId="77777777" w:rsidR="00E6229C" w:rsidRPr="00CE5F96" w:rsidRDefault="00E6229C" w:rsidP="00E6229C"/>
    <w:tbl>
      <w:tblPr>
        <w:tblStyle w:val="TableGrid"/>
        <w:tblW w:w="0" w:type="auto"/>
        <w:tblLook w:val="04A0" w:firstRow="1" w:lastRow="0" w:firstColumn="1" w:lastColumn="0" w:noHBand="0" w:noVBand="1"/>
      </w:tblPr>
      <w:tblGrid>
        <w:gridCol w:w="2324"/>
        <w:gridCol w:w="2066"/>
        <w:gridCol w:w="2433"/>
        <w:gridCol w:w="2527"/>
      </w:tblGrid>
      <w:tr w:rsidR="00E6229C" w:rsidRPr="00CE5F96" w14:paraId="74796E21" w14:textId="77777777" w:rsidTr="0044529A">
        <w:trPr>
          <w:tblHeader/>
        </w:trPr>
        <w:tc>
          <w:tcPr>
            <w:tcW w:w="2324" w:type="dxa"/>
            <w:shd w:val="clear" w:color="auto" w:fill="03994E" w:themeFill="accent1"/>
          </w:tcPr>
          <w:p w14:paraId="497F7A5C" w14:textId="77777777" w:rsidR="00E6229C" w:rsidRPr="0044529A" w:rsidRDefault="00E6229C" w:rsidP="0086077F">
            <w:pPr>
              <w:rPr>
                <w:rFonts w:ascii="Inter" w:hAnsi="Inter"/>
                <w:b/>
                <w:bCs/>
                <w:color w:val="FEFFFF" w:themeColor="accent6"/>
              </w:rPr>
            </w:pPr>
            <w:r w:rsidRPr="0044529A">
              <w:rPr>
                <w:rFonts w:ascii="Inter" w:hAnsi="Inter"/>
                <w:b/>
                <w:bCs/>
                <w:color w:val="FEFFFF" w:themeColor="accent6"/>
              </w:rPr>
              <w:t>Name</w:t>
            </w:r>
          </w:p>
        </w:tc>
        <w:tc>
          <w:tcPr>
            <w:tcW w:w="2066" w:type="dxa"/>
            <w:shd w:val="clear" w:color="auto" w:fill="03994E" w:themeFill="accent1"/>
          </w:tcPr>
          <w:p w14:paraId="3A85FB41" w14:textId="77777777" w:rsidR="00E6229C" w:rsidRPr="0044529A" w:rsidRDefault="00E6229C" w:rsidP="0086077F">
            <w:pPr>
              <w:rPr>
                <w:rFonts w:ascii="Inter" w:hAnsi="Inter"/>
                <w:b/>
                <w:bCs/>
                <w:color w:val="FEFFFF" w:themeColor="accent6"/>
              </w:rPr>
            </w:pPr>
            <w:r w:rsidRPr="0044529A">
              <w:rPr>
                <w:rFonts w:ascii="Inter" w:hAnsi="Inter"/>
                <w:b/>
                <w:bCs/>
                <w:color w:val="FEFFFF" w:themeColor="accent6"/>
              </w:rPr>
              <w:t>Contact Details</w:t>
            </w:r>
          </w:p>
        </w:tc>
        <w:tc>
          <w:tcPr>
            <w:tcW w:w="2433" w:type="dxa"/>
            <w:shd w:val="clear" w:color="auto" w:fill="03994E" w:themeFill="accent1"/>
          </w:tcPr>
          <w:p w14:paraId="4104D2AA" w14:textId="77777777" w:rsidR="00E6229C" w:rsidRPr="0044529A" w:rsidRDefault="00E6229C" w:rsidP="0086077F">
            <w:pPr>
              <w:rPr>
                <w:rFonts w:ascii="Inter" w:hAnsi="Inter"/>
                <w:b/>
                <w:bCs/>
                <w:color w:val="FEFFFF" w:themeColor="accent6"/>
              </w:rPr>
            </w:pPr>
            <w:r w:rsidRPr="0044529A">
              <w:rPr>
                <w:rFonts w:ascii="Inter" w:hAnsi="Inter"/>
                <w:b/>
                <w:bCs/>
                <w:color w:val="FEFFFF" w:themeColor="accent6"/>
              </w:rPr>
              <w:t>Organization</w:t>
            </w:r>
          </w:p>
        </w:tc>
        <w:tc>
          <w:tcPr>
            <w:tcW w:w="2527" w:type="dxa"/>
            <w:shd w:val="clear" w:color="auto" w:fill="03994E" w:themeFill="accent1"/>
          </w:tcPr>
          <w:p w14:paraId="7112ACBB" w14:textId="77777777" w:rsidR="00E6229C" w:rsidRPr="0044529A" w:rsidRDefault="00E6229C" w:rsidP="0086077F">
            <w:pPr>
              <w:rPr>
                <w:rFonts w:ascii="Inter" w:hAnsi="Inter"/>
                <w:b/>
                <w:bCs/>
                <w:color w:val="FEFFFF" w:themeColor="accent6"/>
              </w:rPr>
            </w:pPr>
            <w:r w:rsidRPr="0044529A">
              <w:rPr>
                <w:rFonts w:ascii="Inter" w:hAnsi="Inter"/>
                <w:b/>
                <w:bCs/>
                <w:color w:val="FEFFFF" w:themeColor="accent6"/>
              </w:rPr>
              <w:t>Responsibilities</w:t>
            </w:r>
          </w:p>
        </w:tc>
      </w:tr>
      <w:tr w:rsidR="00E6229C" w:rsidRPr="00CE5F96" w14:paraId="3320157C" w14:textId="77777777" w:rsidTr="0044529A">
        <w:tc>
          <w:tcPr>
            <w:tcW w:w="2324" w:type="dxa"/>
          </w:tcPr>
          <w:p w14:paraId="7182CCEA" w14:textId="77777777" w:rsidR="00E6229C" w:rsidRPr="00CE5F96" w:rsidRDefault="00E6229C" w:rsidP="0086077F"/>
        </w:tc>
        <w:tc>
          <w:tcPr>
            <w:tcW w:w="2066" w:type="dxa"/>
          </w:tcPr>
          <w:p w14:paraId="41FC209F" w14:textId="77777777" w:rsidR="00E6229C" w:rsidRPr="00CE5F96" w:rsidRDefault="00E6229C" w:rsidP="0086077F"/>
        </w:tc>
        <w:tc>
          <w:tcPr>
            <w:tcW w:w="2433" w:type="dxa"/>
          </w:tcPr>
          <w:p w14:paraId="007C5818" w14:textId="77777777" w:rsidR="00E6229C" w:rsidRPr="00CE5F96" w:rsidRDefault="00E6229C" w:rsidP="0086077F"/>
        </w:tc>
        <w:tc>
          <w:tcPr>
            <w:tcW w:w="2527" w:type="dxa"/>
          </w:tcPr>
          <w:p w14:paraId="3D4C4C83" w14:textId="77777777" w:rsidR="00E6229C" w:rsidRPr="00CE5F96" w:rsidRDefault="00E6229C" w:rsidP="0086077F"/>
        </w:tc>
      </w:tr>
      <w:tr w:rsidR="00E6229C" w:rsidRPr="00CE5F96" w14:paraId="39C859E1" w14:textId="77777777" w:rsidTr="0044529A">
        <w:tc>
          <w:tcPr>
            <w:tcW w:w="2324" w:type="dxa"/>
          </w:tcPr>
          <w:p w14:paraId="70E4F775" w14:textId="77777777" w:rsidR="00E6229C" w:rsidRPr="00CE5F96" w:rsidRDefault="00E6229C" w:rsidP="0086077F"/>
        </w:tc>
        <w:tc>
          <w:tcPr>
            <w:tcW w:w="2066" w:type="dxa"/>
          </w:tcPr>
          <w:p w14:paraId="1AF6334D" w14:textId="77777777" w:rsidR="00E6229C" w:rsidRPr="00CE5F96" w:rsidRDefault="00E6229C" w:rsidP="0086077F"/>
        </w:tc>
        <w:tc>
          <w:tcPr>
            <w:tcW w:w="2433" w:type="dxa"/>
          </w:tcPr>
          <w:p w14:paraId="721AC4BF" w14:textId="77777777" w:rsidR="00E6229C" w:rsidRPr="00CE5F96" w:rsidRDefault="00E6229C" w:rsidP="0086077F"/>
        </w:tc>
        <w:tc>
          <w:tcPr>
            <w:tcW w:w="2527" w:type="dxa"/>
          </w:tcPr>
          <w:p w14:paraId="07FAC0F0" w14:textId="77777777" w:rsidR="00E6229C" w:rsidRPr="00CE5F96" w:rsidRDefault="00E6229C" w:rsidP="0086077F"/>
        </w:tc>
      </w:tr>
      <w:tr w:rsidR="00E6229C" w:rsidRPr="00CE5F96" w14:paraId="5A4D0158" w14:textId="77777777" w:rsidTr="0044529A">
        <w:tc>
          <w:tcPr>
            <w:tcW w:w="2324" w:type="dxa"/>
          </w:tcPr>
          <w:p w14:paraId="562CEA66" w14:textId="77777777" w:rsidR="00E6229C" w:rsidRPr="00CE5F96" w:rsidRDefault="00E6229C" w:rsidP="0086077F"/>
        </w:tc>
        <w:tc>
          <w:tcPr>
            <w:tcW w:w="2066" w:type="dxa"/>
          </w:tcPr>
          <w:p w14:paraId="142926D8" w14:textId="77777777" w:rsidR="00E6229C" w:rsidRPr="00CE5F96" w:rsidRDefault="00E6229C" w:rsidP="0086077F"/>
        </w:tc>
        <w:tc>
          <w:tcPr>
            <w:tcW w:w="2433" w:type="dxa"/>
          </w:tcPr>
          <w:p w14:paraId="09C3F381" w14:textId="77777777" w:rsidR="00E6229C" w:rsidRPr="00CE5F96" w:rsidRDefault="00E6229C" w:rsidP="0086077F"/>
        </w:tc>
        <w:tc>
          <w:tcPr>
            <w:tcW w:w="2527" w:type="dxa"/>
          </w:tcPr>
          <w:p w14:paraId="3D6156D5" w14:textId="77777777" w:rsidR="00E6229C" w:rsidRPr="00CE5F96" w:rsidRDefault="00E6229C" w:rsidP="0086077F"/>
        </w:tc>
      </w:tr>
      <w:tr w:rsidR="00E6229C" w:rsidRPr="00CE5F96" w14:paraId="5B188730" w14:textId="77777777" w:rsidTr="0044529A">
        <w:tc>
          <w:tcPr>
            <w:tcW w:w="2324" w:type="dxa"/>
          </w:tcPr>
          <w:p w14:paraId="5739703F" w14:textId="77777777" w:rsidR="00E6229C" w:rsidRPr="00CE5F96" w:rsidRDefault="00E6229C" w:rsidP="0086077F"/>
        </w:tc>
        <w:tc>
          <w:tcPr>
            <w:tcW w:w="2066" w:type="dxa"/>
          </w:tcPr>
          <w:p w14:paraId="51941493" w14:textId="77777777" w:rsidR="00E6229C" w:rsidRPr="00CE5F96" w:rsidRDefault="00E6229C" w:rsidP="0086077F"/>
        </w:tc>
        <w:tc>
          <w:tcPr>
            <w:tcW w:w="2433" w:type="dxa"/>
          </w:tcPr>
          <w:p w14:paraId="38E636A0" w14:textId="77777777" w:rsidR="00E6229C" w:rsidRPr="00CE5F96" w:rsidRDefault="00E6229C" w:rsidP="0086077F"/>
        </w:tc>
        <w:tc>
          <w:tcPr>
            <w:tcW w:w="2527" w:type="dxa"/>
          </w:tcPr>
          <w:p w14:paraId="72CA6F30" w14:textId="77777777" w:rsidR="00E6229C" w:rsidRPr="00CE5F96" w:rsidRDefault="00E6229C" w:rsidP="0086077F"/>
        </w:tc>
      </w:tr>
      <w:tr w:rsidR="00E6229C" w:rsidRPr="00CE5F96" w14:paraId="2424EB06" w14:textId="77777777" w:rsidTr="0044529A">
        <w:tc>
          <w:tcPr>
            <w:tcW w:w="2324" w:type="dxa"/>
          </w:tcPr>
          <w:p w14:paraId="570714ED" w14:textId="77777777" w:rsidR="00E6229C" w:rsidRPr="00CE5F96" w:rsidRDefault="00E6229C" w:rsidP="0086077F"/>
        </w:tc>
        <w:tc>
          <w:tcPr>
            <w:tcW w:w="2066" w:type="dxa"/>
          </w:tcPr>
          <w:p w14:paraId="45BAB5CB" w14:textId="77777777" w:rsidR="00E6229C" w:rsidRPr="00CE5F96" w:rsidRDefault="00E6229C" w:rsidP="0086077F"/>
        </w:tc>
        <w:tc>
          <w:tcPr>
            <w:tcW w:w="2433" w:type="dxa"/>
          </w:tcPr>
          <w:p w14:paraId="26DD0397" w14:textId="77777777" w:rsidR="00E6229C" w:rsidRPr="00CE5F96" w:rsidRDefault="00E6229C" w:rsidP="0086077F"/>
        </w:tc>
        <w:tc>
          <w:tcPr>
            <w:tcW w:w="2527" w:type="dxa"/>
          </w:tcPr>
          <w:p w14:paraId="07DF7F57" w14:textId="77777777" w:rsidR="00E6229C" w:rsidRPr="00CE5F96" w:rsidRDefault="00E6229C" w:rsidP="0086077F"/>
        </w:tc>
      </w:tr>
      <w:tr w:rsidR="00E6229C" w:rsidRPr="00CE5F96" w14:paraId="55ACBC87" w14:textId="77777777" w:rsidTr="0044529A">
        <w:tc>
          <w:tcPr>
            <w:tcW w:w="2324" w:type="dxa"/>
          </w:tcPr>
          <w:p w14:paraId="3759046C" w14:textId="77777777" w:rsidR="00E6229C" w:rsidRPr="00CE5F96" w:rsidRDefault="00E6229C" w:rsidP="0086077F"/>
        </w:tc>
        <w:tc>
          <w:tcPr>
            <w:tcW w:w="2066" w:type="dxa"/>
          </w:tcPr>
          <w:p w14:paraId="6D0B6266" w14:textId="77777777" w:rsidR="00E6229C" w:rsidRPr="00CE5F96" w:rsidRDefault="00E6229C" w:rsidP="0086077F"/>
        </w:tc>
        <w:tc>
          <w:tcPr>
            <w:tcW w:w="2433" w:type="dxa"/>
          </w:tcPr>
          <w:p w14:paraId="68CAC19D" w14:textId="77777777" w:rsidR="00E6229C" w:rsidRPr="00CE5F96" w:rsidRDefault="00E6229C" w:rsidP="0086077F"/>
        </w:tc>
        <w:tc>
          <w:tcPr>
            <w:tcW w:w="2527" w:type="dxa"/>
          </w:tcPr>
          <w:p w14:paraId="457286DE" w14:textId="77777777" w:rsidR="00E6229C" w:rsidRPr="00CE5F96" w:rsidRDefault="00E6229C" w:rsidP="0086077F"/>
        </w:tc>
      </w:tr>
      <w:tr w:rsidR="00E6229C" w:rsidRPr="00CE5F96" w14:paraId="11644587" w14:textId="77777777" w:rsidTr="0044529A">
        <w:tc>
          <w:tcPr>
            <w:tcW w:w="2324" w:type="dxa"/>
          </w:tcPr>
          <w:p w14:paraId="5EC964A0" w14:textId="77777777" w:rsidR="00E6229C" w:rsidRPr="00CE5F96" w:rsidRDefault="00E6229C" w:rsidP="0086077F"/>
        </w:tc>
        <w:tc>
          <w:tcPr>
            <w:tcW w:w="2066" w:type="dxa"/>
          </w:tcPr>
          <w:p w14:paraId="6F26494E" w14:textId="77777777" w:rsidR="00E6229C" w:rsidRPr="00CE5F96" w:rsidRDefault="00E6229C" w:rsidP="0086077F"/>
        </w:tc>
        <w:tc>
          <w:tcPr>
            <w:tcW w:w="2433" w:type="dxa"/>
          </w:tcPr>
          <w:p w14:paraId="2AD726DB" w14:textId="77777777" w:rsidR="00E6229C" w:rsidRPr="00CE5F96" w:rsidRDefault="00E6229C" w:rsidP="0086077F"/>
        </w:tc>
        <w:tc>
          <w:tcPr>
            <w:tcW w:w="2527" w:type="dxa"/>
          </w:tcPr>
          <w:p w14:paraId="1AFA5A3B" w14:textId="77777777" w:rsidR="00E6229C" w:rsidRPr="00CE5F96" w:rsidRDefault="00E6229C" w:rsidP="0086077F"/>
        </w:tc>
      </w:tr>
      <w:tr w:rsidR="00E6229C" w:rsidRPr="00CE5F96" w14:paraId="293182F4" w14:textId="77777777" w:rsidTr="0044529A">
        <w:tc>
          <w:tcPr>
            <w:tcW w:w="2324" w:type="dxa"/>
          </w:tcPr>
          <w:p w14:paraId="4ECC1971" w14:textId="77777777" w:rsidR="00E6229C" w:rsidRPr="00CE5F96" w:rsidRDefault="00E6229C" w:rsidP="0086077F"/>
        </w:tc>
        <w:tc>
          <w:tcPr>
            <w:tcW w:w="2066" w:type="dxa"/>
          </w:tcPr>
          <w:p w14:paraId="06F8F63F" w14:textId="77777777" w:rsidR="00E6229C" w:rsidRPr="00CE5F96" w:rsidRDefault="00E6229C" w:rsidP="0086077F"/>
        </w:tc>
        <w:tc>
          <w:tcPr>
            <w:tcW w:w="2433" w:type="dxa"/>
          </w:tcPr>
          <w:p w14:paraId="180B7B79" w14:textId="77777777" w:rsidR="00E6229C" w:rsidRPr="00CE5F96" w:rsidRDefault="00E6229C" w:rsidP="0086077F"/>
        </w:tc>
        <w:tc>
          <w:tcPr>
            <w:tcW w:w="2527" w:type="dxa"/>
          </w:tcPr>
          <w:p w14:paraId="0B8C875C" w14:textId="77777777" w:rsidR="00E6229C" w:rsidRPr="00CE5F96" w:rsidRDefault="00E6229C" w:rsidP="0086077F"/>
        </w:tc>
      </w:tr>
      <w:tr w:rsidR="00E6229C" w:rsidRPr="00CE5F96" w14:paraId="6840D6FF" w14:textId="77777777" w:rsidTr="0044529A">
        <w:tc>
          <w:tcPr>
            <w:tcW w:w="2324" w:type="dxa"/>
          </w:tcPr>
          <w:p w14:paraId="6B799CC2" w14:textId="77777777" w:rsidR="00E6229C" w:rsidRPr="00CE5F96" w:rsidRDefault="00E6229C" w:rsidP="0086077F"/>
        </w:tc>
        <w:tc>
          <w:tcPr>
            <w:tcW w:w="2066" w:type="dxa"/>
          </w:tcPr>
          <w:p w14:paraId="337FC1AD" w14:textId="77777777" w:rsidR="00E6229C" w:rsidRPr="00CE5F96" w:rsidRDefault="00E6229C" w:rsidP="0086077F"/>
        </w:tc>
        <w:tc>
          <w:tcPr>
            <w:tcW w:w="2433" w:type="dxa"/>
          </w:tcPr>
          <w:p w14:paraId="4735E5C9" w14:textId="77777777" w:rsidR="00E6229C" w:rsidRPr="00CE5F96" w:rsidRDefault="00E6229C" w:rsidP="0086077F"/>
        </w:tc>
        <w:tc>
          <w:tcPr>
            <w:tcW w:w="2527" w:type="dxa"/>
          </w:tcPr>
          <w:p w14:paraId="79BD24FC" w14:textId="77777777" w:rsidR="00E6229C" w:rsidRPr="00CE5F96" w:rsidRDefault="00E6229C" w:rsidP="0086077F"/>
        </w:tc>
      </w:tr>
      <w:tr w:rsidR="00E6229C" w:rsidRPr="00CE5F96" w14:paraId="16F9CBEF" w14:textId="77777777" w:rsidTr="0044529A">
        <w:tc>
          <w:tcPr>
            <w:tcW w:w="2324" w:type="dxa"/>
          </w:tcPr>
          <w:p w14:paraId="1A84F3CB" w14:textId="77777777" w:rsidR="00E6229C" w:rsidRPr="00CE5F96" w:rsidRDefault="00E6229C" w:rsidP="0086077F"/>
        </w:tc>
        <w:tc>
          <w:tcPr>
            <w:tcW w:w="2066" w:type="dxa"/>
          </w:tcPr>
          <w:p w14:paraId="79896F96" w14:textId="77777777" w:rsidR="00E6229C" w:rsidRPr="00CE5F96" w:rsidRDefault="00E6229C" w:rsidP="0086077F"/>
        </w:tc>
        <w:tc>
          <w:tcPr>
            <w:tcW w:w="2433" w:type="dxa"/>
          </w:tcPr>
          <w:p w14:paraId="288ABA37" w14:textId="77777777" w:rsidR="00E6229C" w:rsidRPr="00CE5F96" w:rsidRDefault="00E6229C" w:rsidP="0086077F"/>
        </w:tc>
        <w:tc>
          <w:tcPr>
            <w:tcW w:w="2527" w:type="dxa"/>
          </w:tcPr>
          <w:p w14:paraId="6D169908" w14:textId="77777777" w:rsidR="00E6229C" w:rsidRPr="00CE5F96" w:rsidRDefault="00E6229C" w:rsidP="0086077F"/>
        </w:tc>
      </w:tr>
    </w:tbl>
    <w:p w14:paraId="08114567" w14:textId="77777777" w:rsidR="00E6229C" w:rsidRDefault="00E6229C" w:rsidP="00E6229C"/>
    <w:p w14:paraId="19A02F07" w14:textId="77777777" w:rsidR="00E6229C" w:rsidRDefault="00E6229C" w:rsidP="00E6229C"/>
    <w:p w14:paraId="2E83EC19" w14:textId="77777777" w:rsidR="00E6229C" w:rsidRDefault="00E6229C" w:rsidP="00E6229C">
      <w:pPr>
        <w:spacing w:after="160" w:line="259" w:lineRule="auto"/>
        <w:rPr>
          <w:rFonts w:eastAsiaTheme="majorEastAsia"/>
          <w:caps/>
          <w:color w:val="014C26" w:themeColor="accent1" w:themeShade="80"/>
          <w:sz w:val="40"/>
          <w:szCs w:val="36"/>
        </w:rPr>
      </w:pPr>
      <w:r>
        <w:br w:type="page"/>
      </w:r>
    </w:p>
    <w:p w14:paraId="3AEBA706" w14:textId="7B5851A5" w:rsidR="001537FB" w:rsidRPr="00CE5F96" w:rsidRDefault="00A7423C" w:rsidP="00C73EAA">
      <w:pPr>
        <w:pStyle w:val="Heading1"/>
      </w:pPr>
      <w:bookmarkStart w:id="7" w:name="_Toc173415004"/>
      <w:r w:rsidRPr="00CE5F96">
        <w:lastRenderedPageBreak/>
        <w:t>P</w:t>
      </w:r>
      <w:r w:rsidR="001537FB" w:rsidRPr="00CE5F96">
        <w:t xml:space="preserve">rocess </w:t>
      </w:r>
      <w:r w:rsidRPr="00CE5F96">
        <w:t>D</w:t>
      </w:r>
      <w:r w:rsidR="001537FB" w:rsidRPr="00CE5F96">
        <w:t>etails</w:t>
      </w:r>
      <w:bookmarkEnd w:id="7"/>
    </w:p>
    <w:p w14:paraId="1263CE73" w14:textId="77777777" w:rsidR="00FC69DA" w:rsidRPr="0044529A" w:rsidRDefault="00FC69DA" w:rsidP="0044529A">
      <w:pPr>
        <w:pStyle w:val="Heading2"/>
      </w:pPr>
      <w:bookmarkStart w:id="8" w:name="_Toc98162129"/>
      <w:bookmarkStart w:id="9" w:name="_Toc173415005"/>
      <w:r w:rsidRPr="0044529A">
        <w:t>Process Description</w:t>
      </w:r>
      <w:bookmarkEnd w:id="8"/>
      <w:bookmarkEnd w:id="9"/>
    </w:p>
    <w:p w14:paraId="3705CA3E" w14:textId="4FC98139" w:rsidR="00FC69DA" w:rsidRPr="00115069" w:rsidRDefault="00115069" w:rsidP="00FC69DA">
      <w:proofErr w:type="gramStart"/>
      <w:r w:rsidRPr="00BB6A55">
        <w:t>@</w:t>
      </w:r>
      <w:r>
        <w:t>Process</w:t>
      </w:r>
      <w:r w:rsidRPr="00BB6A55">
        <w:t>Overview</w:t>
      </w:r>
      <w:proofErr w:type="gramEnd"/>
      <w:r w:rsidRPr="00BB6A55">
        <w:t>_PlaceHolder</w:t>
      </w:r>
    </w:p>
    <w:p w14:paraId="742C9053" w14:textId="77777777" w:rsidR="00FC69DA" w:rsidRPr="0044529A" w:rsidRDefault="00FC69DA" w:rsidP="00FC69DA">
      <w:pPr>
        <w:rPr>
          <w:rFonts w:ascii="Inter" w:hAnsi="Inter"/>
        </w:rPr>
      </w:pPr>
    </w:p>
    <w:p w14:paraId="6CA9BE41" w14:textId="77777777" w:rsidR="00FC69DA" w:rsidRPr="0044529A" w:rsidRDefault="00FC69DA" w:rsidP="0044529A">
      <w:pPr>
        <w:pStyle w:val="Heading2"/>
      </w:pPr>
      <w:bookmarkStart w:id="10" w:name="_Toc98162130"/>
      <w:bookmarkStart w:id="11" w:name="_Ref170209009"/>
      <w:bookmarkStart w:id="12" w:name="_Toc173415006"/>
      <w:r w:rsidRPr="0044529A">
        <w:t>Process Metrics</w:t>
      </w:r>
      <w:bookmarkEnd w:id="10"/>
      <w:bookmarkEnd w:id="11"/>
      <w:bookmarkEnd w:id="12"/>
    </w:p>
    <w:p w14:paraId="46F4B86D" w14:textId="77777777" w:rsidR="00FC69DA" w:rsidRPr="0044529A" w:rsidRDefault="00FC69DA" w:rsidP="00FC69DA">
      <w:pPr>
        <w:rPr>
          <w:rFonts w:ascii="Inter" w:hAnsi="Inter"/>
        </w:rPr>
      </w:pPr>
      <w:r w:rsidRPr="0044529A">
        <w:rPr>
          <w:rFonts w:ascii="Inter" w:hAnsi="Inter"/>
        </w:rPr>
        <w:t>Describe the value that this automation will create.</w:t>
      </w:r>
    </w:p>
    <w:p w14:paraId="35540E55" w14:textId="77777777" w:rsidR="00FC69DA" w:rsidRPr="0044529A" w:rsidRDefault="00FC69DA" w:rsidP="00FC69DA">
      <w:pPr>
        <w:rPr>
          <w:rFonts w:ascii="Inter" w:hAnsi="Inter"/>
        </w:rPr>
      </w:pPr>
    </w:p>
    <w:p w14:paraId="74B69975" w14:textId="77777777" w:rsidR="00FC69DA" w:rsidRPr="0044529A" w:rsidRDefault="00FC69DA" w:rsidP="00FC69DA">
      <w:pPr>
        <w:rPr>
          <w:rFonts w:ascii="Inter" w:hAnsi="Inter"/>
        </w:rPr>
      </w:pPr>
      <w:r w:rsidRPr="0044529A">
        <w:rPr>
          <w:rFonts w:ascii="Inter" w:hAnsi="Inter"/>
        </w:rPr>
        <w:t>How much manual time/effort does the current process consume?</w:t>
      </w:r>
    </w:p>
    <w:p w14:paraId="1C2A21C1" w14:textId="77777777" w:rsidR="00FC69DA" w:rsidRPr="0044529A" w:rsidRDefault="00FC69DA" w:rsidP="00FC69DA">
      <w:pPr>
        <w:rPr>
          <w:rFonts w:ascii="Inter" w:hAnsi="Inter"/>
        </w:rPr>
      </w:pPr>
    </w:p>
    <w:tbl>
      <w:tblPr>
        <w:tblStyle w:val="TableGrid"/>
        <w:tblW w:w="0" w:type="auto"/>
        <w:tblLook w:val="04A0" w:firstRow="1" w:lastRow="0" w:firstColumn="1" w:lastColumn="0" w:noHBand="0" w:noVBand="1"/>
      </w:tblPr>
      <w:tblGrid>
        <w:gridCol w:w="720"/>
        <w:gridCol w:w="1440"/>
        <w:gridCol w:w="720"/>
        <w:gridCol w:w="720"/>
        <w:gridCol w:w="1440"/>
        <w:gridCol w:w="720"/>
        <w:gridCol w:w="1559"/>
        <w:gridCol w:w="1559"/>
      </w:tblGrid>
      <w:tr w:rsidR="00FC69DA" w:rsidRPr="0044529A" w14:paraId="2925096B" w14:textId="77777777" w:rsidTr="0086077F">
        <w:trPr>
          <w:trHeight w:val="720"/>
        </w:trPr>
        <w:tc>
          <w:tcPr>
            <w:tcW w:w="720" w:type="dxa"/>
            <w:tcBorders>
              <w:top w:val="single" w:sz="4" w:space="0" w:color="auto"/>
              <w:left w:val="single" w:sz="4" w:space="0" w:color="auto"/>
              <w:bottom w:val="single" w:sz="4" w:space="0" w:color="auto"/>
              <w:right w:val="nil"/>
            </w:tcBorders>
            <w:vAlign w:val="center"/>
          </w:tcPr>
          <w:p w14:paraId="175DB385" w14:textId="77777777" w:rsidR="00FC69DA" w:rsidRPr="0044529A" w:rsidRDefault="00FC69DA" w:rsidP="0086077F">
            <w:pPr>
              <w:jc w:val="center"/>
              <w:rPr>
                <w:rFonts w:ascii="Inter" w:hAnsi="Inter"/>
              </w:rPr>
            </w:pPr>
          </w:p>
        </w:tc>
        <w:tc>
          <w:tcPr>
            <w:tcW w:w="1440" w:type="dxa"/>
            <w:tcBorders>
              <w:top w:val="single" w:sz="4" w:space="0" w:color="auto"/>
              <w:left w:val="nil"/>
              <w:bottom w:val="single" w:sz="4" w:space="0" w:color="auto"/>
              <w:right w:val="single" w:sz="4" w:space="0" w:color="auto"/>
            </w:tcBorders>
            <w:shd w:val="clear" w:color="auto" w:fill="E4FFFF" w:themeFill="background1" w:themeFillShade="F2"/>
            <w:vAlign w:val="center"/>
          </w:tcPr>
          <w:p w14:paraId="00BCB6F5" w14:textId="77777777" w:rsidR="00FC69DA" w:rsidRPr="0044529A" w:rsidRDefault="00FC69DA" w:rsidP="0086077F">
            <w:pPr>
              <w:jc w:val="center"/>
              <w:rPr>
                <w:rFonts w:ascii="Inter" w:hAnsi="Inter"/>
              </w:rPr>
            </w:pPr>
            <w:r w:rsidRPr="0044529A">
              <w:rPr>
                <w:rFonts w:ascii="Inter" w:hAnsi="Inter"/>
              </w:rPr>
              <w:t>minutes per transaction</w:t>
            </w:r>
          </w:p>
        </w:tc>
        <w:tc>
          <w:tcPr>
            <w:tcW w:w="720" w:type="dxa"/>
            <w:tcBorders>
              <w:top w:val="single" w:sz="4" w:space="0" w:color="auto"/>
              <w:left w:val="single" w:sz="4" w:space="0" w:color="auto"/>
              <w:bottom w:val="single" w:sz="4" w:space="0" w:color="auto"/>
              <w:right w:val="single" w:sz="4" w:space="0" w:color="auto"/>
            </w:tcBorders>
            <w:vAlign w:val="center"/>
          </w:tcPr>
          <w:p w14:paraId="62C38CF9" w14:textId="77777777" w:rsidR="00FC69DA" w:rsidRPr="0044529A" w:rsidRDefault="00FC69DA" w:rsidP="0086077F">
            <w:pPr>
              <w:jc w:val="center"/>
              <w:rPr>
                <w:rFonts w:ascii="Inter" w:hAnsi="Inter"/>
              </w:rPr>
            </w:pPr>
            <w:r w:rsidRPr="0044529A">
              <w:rPr>
                <w:rFonts w:ascii="Inter" w:hAnsi="Inter"/>
              </w:rPr>
              <w:t>x</w:t>
            </w:r>
          </w:p>
        </w:tc>
        <w:tc>
          <w:tcPr>
            <w:tcW w:w="720" w:type="dxa"/>
            <w:tcBorders>
              <w:top w:val="single" w:sz="4" w:space="0" w:color="auto"/>
              <w:left w:val="single" w:sz="4" w:space="0" w:color="auto"/>
              <w:bottom w:val="single" w:sz="4" w:space="0" w:color="auto"/>
              <w:right w:val="nil"/>
            </w:tcBorders>
            <w:vAlign w:val="center"/>
          </w:tcPr>
          <w:p w14:paraId="0304209A" w14:textId="77777777" w:rsidR="00FC69DA" w:rsidRPr="0044529A" w:rsidRDefault="00FC69DA" w:rsidP="0086077F">
            <w:pPr>
              <w:jc w:val="center"/>
              <w:rPr>
                <w:rFonts w:ascii="Inter" w:hAnsi="Inter"/>
              </w:rPr>
            </w:pPr>
          </w:p>
        </w:tc>
        <w:tc>
          <w:tcPr>
            <w:tcW w:w="1440" w:type="dxa"/>
            <w:tcBorders>
              <w:top w:val="single" w:sz="4" w:space="0" w:color="auto"/>
              <w:left w:val="nil"/>
              <w:bottom w:val="single" w:sz="4" w:space="0" w:color="auto"/>
              <w:right w:val="single" w:sz="4" w:space="0" w:color="auto"/>
            </w:tcBorders>
            <w:shd w:val="clear" w:color="auto" w:fill="E4FFFF" w:themeFill="background1" w:themeFillShade="F2"/>
            <w:vAlign w:val="center"/>
          </w:tcPr>
          <w:p w14:paraId="5063615A" w14:textId="77777777" w:rsidR="00FC69DA" w:rsidRPr="0044529A" w:rsidRDefault="00FC69DA" w:rsidP="0086077F">
            <w:pPr>
              <w:jc w:val="center"/>
              <w:rPr>
                <w:rFonts w:ascii="Inter" w:hAnsi="Inter"/>
              </w:rPr>
            </w:pPr>
            <w:r w:rsidRPr="0044529A">
              <w:rPr>
                <w:rFonts w:ascii="Inter" w:hAnsi="Inter"/>
              </w:rPr>
              <w:t>transactions per month</w:t>
            </w:r>
          </w:p>
        </w:tc>
        <w:tc>
          <w:tcPr>
            <w:tcW w:w="720" w:type="dxa"/>
            <w:tcBorders>
              <w:top w:val="single" w:sz="4" w:space="0" w:color="auto"/>
              <w:left w:val="single" w:sz="4" w:space="0" w:color="auto"/>
              <w:bottom w:val="single" w:sz="4" w:space="0" w:color="auto"/>
            </w:tcBorders>
            <w:vAlign w:val="center"/>
          </w:tcPr>
          <w:p w14:paraId="0F9A9663" w14:textId="77777777" w:rsidR="00FC69DA" w:rsidRPr="0044529A" w:rsidRDefault="00FC69DA" w:rsidP="0086077F">
            <w:pPr>
              <w:jc w:val="center"/>
              <w:rPr>
                <w:rFonts w:ascii="Inter" w:hAnsi="Inter"/>
              </w:rPr>
            </w:pPr>
            <w:r w:rsidRPr="0044529A">
              <w:rPr>
                <w:rFonts w:ascii="Inter" w:hAnsi="Inter"/>
              </w:rPr>
              <w:t>=</w:t>
            </w:r>
          </w:p>
        </w:tc>
        <w:tc>
          <w:tcPr>
            <w:tcW w:w="1559" w:type="dxa"/>
            <w:tcBorders>
              <w:top w:val="single" w:sz="4" w:space="0" w:color="auto"/>
              <w:bottom w:val="single" w:sz="4" w:space="0" w:color="auto"/>
            </w:tcBorders>
            <w:vAlign w:val="center"/>
          </w:tcPr>
          <w:p w14:paraId="38881288" w14:textId="77777777" w:rsidR="00FC69DA" w:rsidRPr="0044529A" w:rsidRDefault="00FC69DA" w:rsidP="0086077F">
            <w:pPr>
              <w:jc w:val="center"/>
              <w:rPr>
                <w:rFonts w:ascii="Inter" w:hAnsi="Inter"/>
              </w:rPr>
            </w:pPr>
          </w:p>
        </w:tc>
        <w:tc>
          <w:tcPr>
            <w:tcW w:w="1559" w:type="dxa"/>
            <w:tcBorders>
              <w:top w:val="single" w:sz="4" w:space="0" w:color="auto"/>
              <w:bottom w:val="single" w:sz="4" w:space="0" w:color="auto"/>
              <w:right w:val="single" w:sz="4" w:space="0" w:color="auto"/>
            </w:tcBorders>
            <w:shd w:val="clear" w:color="auto" w:fill="FEFFFF" w:themeFill="accent6" w:themeFillTint="33"/>
            <w:vAlign w:val="center"/>
          </w:tcPr>
          <w:p w14:paraId="573BB895" w14:textId="77777777" w:rsidR="00FC69DA" w:rsidRPr="0044529A" w:rsidRDefault="00FC69DA" w:rsidP="0086077F">
            <w:pPr>
              <w:jc w:val="center"/>
              <w:rPr>
                <w:rFonts w:ascii="Inter" w:hAnsi="Inter"/>
              </w:rPr>
            </w:pPr>
            <w:r w:rsidRPr="0044529A">
              <w:rPr>
                <w:rFonts w:ascii="Inter" w:hAnsi="Inter"/>
              </w:rPr>
              <w:t>minutes per month</w:t>
            </w:r>
          </w:p>
        </w:tc>
      </w:tr>
      <w:tr w:rsidR="00FC69DA" w:rsidRPr="0044529A" w14:paraId="07461019" w14:textId="77777777" w:rsidTr="0086077F">
        <w:trPr>
          <w:trHeight w:val="720"/>
        </w:trPr>
        <w:tc>
          <w:tcPr>
            <w:tcW w:w="720" w:type="dxa"/>
            <w:tcBorders>
              <w:top w:val="single" w:sz="4" w:space="0" w:color="auto"/>
              <w:left w:val="nil"/>
              <w:bottom w:val="nil"/>
              <w:right w:val="nil"/>
            </w:tcBorders>
            <w:shd w:val="clear" w:color="auto" w:fill="FEFFFF" w:themeFill="background1"/>
            <w:vAlign w:val="center"/>
          </w:tcPr>
          <w:p w14:paraId="0CE706D2" w14:textId="77777777" w:rsidR="00FC69DA" w:rsidRPr="0044529A" w:rsidRDefault="00FC69DA" w:rsidP="0086077F">
            <w:pPr>
              <w:jc w:val="center"/>
              <w:rPr>
                <w:rFonts w:ascii="Inter" w:hAnsi="Inter"/>
              </w:rPr>
            </w:pPr>
          </w:p>
        </w:tc>
        <w:tc>
          <w:tcPr>
            <w:tcW w:w="1440" w:type="dxa"/>
            <w:tcBorders>
              <w:top w:val="single" w:sz="4" w:space="0" w:color="auto"/>
              <w:left w:val="nil"/>
              <w:bottom w:val="nil"/>
              <w:right w:val="nil"/>
            </w:tcBorders>
            <w:shd w:val="clear" w:color="auto" w:fill="FEFFFF" w:themeFill="background1"/>
            <w:vAlign w:val="center"/>
          </w:tcPr>
          <w:p w14:paraId="15FD5B91" w14:textId="77777777" w:rsidR="00FC69DA" w:rsidRPr="0044529A" w:rsidRDefault="00FC69DA" w:rsidP="0086077F">
            <w:pPr>
              <w:jc w:val="center"/>
              <w:rPr>
                <w:rFonts w:ascii="Inter" w:hAnsi="Inter"/>
              </w:rPr>
            </w:pPr>
          </w:p>
        </w:tc>
        <w:tc>
          <w:tcPr>
            <w:tcW w:w="720" w:type="dxa"/>
            <w:tcBorders>
              <w:top w:val="single" w:sz="4" w:space="0" w:color="auto"/>
              <w:left w:val="nil"/>
              <w:bottom w:val="nil"/>
              <w:right w:val="nil"/>
            </w:tcBorders>
            <w:shd w:val="clear" w:color="auto" w:fill="FEFFFF" w:themeFill="background1"/>
            <w:vAlign w:val="center"/>
          </w:tcPr>
          <w:p w14:paraId="33AE82C6" w14:textId="77777777" w:rsidR="00FC69DA" w:rsidRPr="0044529A" w:rsidRDefault="00FC69DA" w:rsidP="0086077F">
            <w:pPr>
              <w:jc w:val="center"/>
              <w:rPr>
                <w:rFonts w:ascii="Inter" w:hAnsi="Inter"/>
              </w:rPr>
            </w:pPr>
          </w:p>
        </w:tc>
        <w:tc>
          <w:tcPr>
            <w:tcW w:w="720" w:type="dxa"/>
            <w:tcBorders>
              <w:top w:val="single" w:sz="4" w:space="0" w:color="auto"/>
              <w:left w:val="nil"/>
              <w:bottom w:val="nil"/>
              <w:right w:val="single" w:sz="4" w:space="0" w:color="auto"/>
            </w:tcBorders>
            <w:shd w:val="clear" w:color="auto" w:fill="FEFFFF" w:themeFill="background1"/>
            <w:vAlign w:val="center"/>
          </w:tcPr>
          <w:p w14:paraId="48DBA924" w14:textId="77777777" w:rsidR="00FC69DA" w:rsidRPr="0044529A" w:rsidRDefault="00FC69DA" w:rsidP="0086077F">
            <w:pPr>
              <w:jc w:val="center"/>
              <w:rPr>
                <w:rFonts w:ascii="Inter" w:hAnsi="Inter"/>
              </w:rPr>
            </w:pPr>
          </w:p>
        </w:tc>
        <w:tc>
          <w:tcPr>
            <w:tcW w:w="2160" w:type="dxa"/>
            <w:gridSpan w:val="2"/>
            <w:tcBorders>
              <w:top w:val="single" w:sz="4" w:space="0" w:color="auto"/>
              <w:left w:val="single" w:sz="4" w:space="0" w:color="auto"/>
              <w:bottom w:val="single" w:sz="4" w:space="0" w:color="auto"/>
              <w:right w:val="nil"/>
            </w:tcBorders>
            <w:shd w:val="clear" w:color="auto" w:fill="FEFFFF" w:themeFill="background1"/>
            <w:vAlign w:val="center"/>
          </w:tcPr>
          <w:p w14:paraId="2DF4A14C" w14:textId="77777777" w:rsidR="00FC69DA" w:rsidRPr="0044529A" w:rsidRDefault="00FC69DA" w:rsidP="0086077F">
            <w:pPr>
              <w:jc w:val="right"/>
              <w:rPr>
                <w:rFonts w:ascii="Inter" w:hAnsi="Inter"/>
                <w:i/>
                <w:iCs/>
              </w:rPr>
            </w:pPr>
            <w:r w:rsidRPr="0044529A">
              <w:rPr>
                <w:rFonts w:ascii="Inter" w:hAnsi="Inter"/>
                <w:i/>
                <w:iCs/>
              </w:rPr>
              <w:t>Converts to:</w:t>
            </w:r>
          </w:p>
        </w:tc>
        <w:tc>
          <w:tcPr>
            <w:tcW w:w="1559" w:type="dxa"/>
            <w:tcBorders>
              <w:top w:val="single" w:sz="4" w:space="0" w:color="auto"/>
              <w:left w:val="nil"/>
              <w:bottom w:val="single" w:sz="4" w:space="0" w:color="auto"/>
              <w:right w:val="single" w:sz="4" w:space="0" w:color="auto"/>
            </w:tcBorders>
            <w:vAlign w:val="center"/>
          </w:tcPr>
          <w:p w14:paraId="1CDCA492" w14:textId="77777777" w:rsidR="00FC69DA" w:rsidRPr="0044529A" w:rsidRDefault="00FC69DA" w:rsidP="0086077F">
            <w:pPr>
              <w:jc w:val="center"/>
              <w:rPr>
                <w:rFonts w:ascii="Inter" w:hAnsi="Inter"/>
              </w:rPr>
            </w:pPr>
          </w:p>
        </w:tc>
        <w:tc>
          <w:tcPr>
            <w:tcW w:w="1559" w:type="dxa"/>
            <w:tcBorders>
              <w:top w:val="single" w:sz="4" w:space="0" w:color="auto"/>
              <w:left w:val="single" w:sz="4" w:space="0" w:color="auto"/>
            </w:tcBorders>
            <w:shd w:val="clear" w:color="auto" w:fill="FEFFFF" w:themeFill="accent6" w:themeFillTint="33"/>
            <w:vAlign w:val="center"/>
          </w:tcPr>
          <w:p w14:paraId="57A24536" w14:textId="77777777" w:rsidR="00FC69DA" w:rsidRPr="0044529A" w:rsidRDefault="00FC69DA" w:rsidP="0086077F">
            <w:pPr>
              <w:jc w:val="center"/>
              <w:rPr>
                <w:rFonts w:ascii="Inter" w:hAnsi="Inter"/>
              </w:rPr>
            </w:pPr>
            <w:r w:rsidRPr="0044529A">
              <w:rPr>
                <w:rFonts w:ascii="Inter" w:hAnsi="Inter"/>
              </w:rPr>
              <w:t>hours per month</w:t>
            </w:r>
          </w:p>
        </w:tc>
      </w:tr>
    </w:tbl>
    <w:p w14:paraId="25E43CA4" w14:textId="77777777" w:rsidR="00FC69DA" w:rsidRPr="0044529A" w:rsidRDefault="00FC69DA" w:rsidP="00FC69DA">
      <w:pPr>
        <w:rPr>
          <w:rFonts w:ascii="Inter" w:hAnsi="Inter"/>
        </w:rPr>
      </w:pPr>
    </w:p>
    <w:p w14:paraId="3FF723D7" w14:textId="77777777" w:rsidR="00FC69DA" w:rsidRPr="0044529A" w:rsidRDefault="00FC69DA" w:rsidP="00FC69DA">
      <w:pPr>
        <w:rPr>
          <w:rFonts w:ascii="Inter" w:hAnsi="Inter"/>
        </w:rPr>
      </w:pPr>
    </w:p>
    <w:p w14:paraId="0726B4CB" w14:textId="35AE8648" w:rsidR="00FC69DA" w:rsidRPr="0044529A" w:rsidRDefault="00FC69DA" w:rsidP="00FC69DA">
      <w:pPr>
        <w:rPr>
          <w:rFonts w:ascii="Inter" w:hAnsi="Inter"/>
        </w:rPr>
      </w:pPr>
      <w:r w:rsidRPr="0044529A">
        <w:rPr>
          <w:rFonts w:ascii="Inter" w:hAnsi="Inter"/>
        </w:rPr>
        <w:t>What metrics will be used to measure the success of automating this process</w:t>
      </w:r>
      <w:r w:rsidR="0045377B" w:rsidRPr="0044529A">
        <w:rPr>
          <w:rFonts w:ascii="Inter" w:hAnsi="Inter"/>
        </w:rPr>
        <w:t xml:space="preserve"> (additional metrics that are relevant to the process but not listed here may be added)</w:t>
      </w:r>
      <w:r w:rsidRPr="0044529A">
        <w:rPr>
          <w:rFonts w:ascii="Inter" w:hAnsi="Inter"/>
        </w:rPr>
        <w:t>?</w:t>
      </w:r>
    </w:p>
    <w:p w14:paraId="72F2805F" w14:textId="77777777" w:rsidR="00FC69DA" w:rsidRPr="0044529A" w:rsidRDefault="00FC69DA" w:rsidP="00FC69DA">
      <w:pPr>
        <w:rPr>
          <w:rFonts w:ascii="Inter" w:hAnsi="Inter"/>
        </w:rPr>
      </w:pPr>
    </w:p>
    <w:p w14:paraId="460A56DA" w14:textId="77777777" w:rsidR="00115069" w:rsidRDefault="00115069" w:rsidP="00115069">
      <w:bookmarkStart w:id="13" w:name="_Toc98162131"/>
      <w:bookmarkStart w:id="14" w:name="_Toc173415007"/>
      <w:proofErr w:type="gramStart"/>
      <w:r>
        <w:t>@metrics</w:t>
      </w:r>
      <w:proofErr w:type="gramEnd"/>
      <w:r>
        <w:t>_table</w:t>
      </w:r>
    </w:p>
    <w:p w14:paraId="09BDDA5F" w14:textId="77777777" w:rsidR="00115069" w:rsidRDefault="00115069" w:rsidP="00115069"/>
    <w:p w14:paraId="561CF70D" w14:textId="4394B209" w:rsidR="00FC69DA" w:rsidRPr="00CE5F96" w:rsidRDefault="00C40E92" w:rsidP="0044529A">
      <w:pPr>
        <w:pStyle w:val="Heading2"/>
      </w:pPr>
      <w:r>
        <w:t>Process</w:t>
      </w:r>
      <w:r w:rsidR="00C852AB" w:rsidRPr="00CE5F96">
        <w:t xml:space="preserve"> </w:t>
      </w:r>
      <w:r w:rsidR="00FC69DA" w:rsidRPr="00CE5F96">
        <w:t>Summary</w:t>
      </w:r>
      <w:bookmarkEnd w:id="13"/>
      <w:bookmarkEnd w:id="14"/>
    </w:p>
    <w:p w14:paraId="303EA011" w14:textId="19346072" w:rsidR="00FC69DA" w:rsidRPr="0044529A" w:rsidRDefault="00FC69DA" w:rsidP="00FC69DA">
      <w:pPr>
        <w:rPr>
          <w:rFonts w:ascii="Inter" w:hAnsi="Inter"/>
        </w:rPr>
      </w:pPr>
      <w:r w:rsidRPr="0044529A">
        <w:rPr>
          <w:rFonts w:ascii="Inter" w:hAnsi="Inter"/>
        </w:rPr>
        <w:t>Provide information on the</w:t>
      </w:r>
      <w:r w:rsidR="008741B2" w:rsidRPr="0044529A">
        <w:rPr>
          <w:rFonts w:ascii="Inter" w:hAnsi="Inter"/>
        </w:rPr>
        <w:t xml:space="preserve"> current</w:t>
      </w:r>
      <w:r w:rsidR="00C926D5" w:rsidRPr="0044529A">
        <w:rPr>
          <w:rFonts w:ascii="Inter" w:hAnsi="Inter"/>
        </w:rPr>
        <w:t xml:space="preserve"> </w:t>
      </w:r>
      <w:r w:rsidR="008741B2" w:rsidRPr="0044529A">
        <w:rPr>
          <w:rFonts w:ascii="Inter" w:hAnsi="Inter"/>
        </w:rPr>
        <w:t>state</w:t>
      </w:r>
      <w:r w:rsidR="00860812" w:rsidRPr="0044529A">
        <w:rPr>
          <w:rFonts w:ascii="Inter" w:hAnsi="Inter"/>
        </w:rPr>
        <w:t xml:space="preserve"> of the</w:t>
      </w:r>
      <w:r w:rsidRPr="0044529A">
        <w:rPr>
          <w:rFonts w:ascii="Inter" w:hAnsi="Inter"/>
        </w:rPr>
        <w:t xml:space="preserve"> process to be automated.  </w:t>
      </w:r>
    </w:p>
    <w:p w14:paraId="6B22DF40" w14:textId="77777777" w:rsidR="00C852AB" w:rsidRPr="0044529A" w:rsidRDefault="00C852AB" w:rsidP="00FC69DA">
      <w:pPr>
        <w:rPr>
          <w:rFonts w:ascii="Inter" w:hAnsi="Inter"/>
        </w:rPr>
      </w:pPr>
    </w:p>
    <w:p w14:paraId="5911E952" w14:textId="50ACA1AE" w:rsidR="00C852AB" w:rsidRPr="0044529A" w:rsidRDefault="00C852AB" w:rsidP="00FC69DA">
      <w:pPr>
        <w:rPr>
          <w:rFonts w:ascii="Inter" w:hAnsi="Inter"/>
        </w:rPr>
      </w:pPr>
      <w:r w:rsidRPr="0044529A">
        <w:rPr>
          <w:rFonts w:ascii="Inter" w:hAnsi="Inter"/>
        </w:rPr>
        <w:t>Process Automation</w:t>
      </w:r>
    </w:p>
    <w:p w14:paraId="6D8F7228" w14:textId="77777777" w:rsidR="00FC69DA" w:rsidRPr="0044529A" w:rsidRDefault="00FC69DA" w:rsidP="00FC69DA">
      <w:pPr>
        <w:rPr>
          <w:rFonts w:ascii="Inter" w:hAnsi="Inter"/>
        </w:rPr>
      </w:pPr>
    </w:p>
    <w:tbl>
      <w:tblPr>
        <w:tblStyle w:val="TableGrid"/>
        <w:tblW w:w="9355" w:type="dxa"/>
        <w:tblLook w:val="04A0" w:firstRow="1" w:lastRow="0" w:firstColumn="1" w:lastColumn="0" w:noHBand="0" w:noVBand="1"/>
      </w:tblPr>
      <w:tblGrid>
        <w:gridCol w:w="805"/>
        <w:gridCol w:w="3330"/>
        <w:gridCol w:w="5220"/>
      </w:tblGrid>
      <w:tr w:rsidR="00FC69DA" w:rsidRPr="0044529A" w14:paraId="05B3CD13" w14:textId="77777777" w:rsidTr="0044529A">
        <w:trPr>
          <w:tblHeader/>
        </w:trPr>
        <w:tc>
          <w:tcPr>
            <w:tcW w:w="805" w:type="dxa"/>
            <w:shd w:val="clear" w:color="auto" w:fill="03994E" w:themeFill="accent1"/>
            <w:vAlign w:val="center"/>
          </w:tcPr>
          <w:p w14:paraId="331B5B66" w14:textId="77777777" w:rsidR="00FC69DA" w:rsidRPr="0044529A" w:rsidRDefault="00FC69DA" w:rsidP="0086077F">
            <w:pPr>
              <w:rPr>
                <w:rFonts w:ascii="Inter" w:hAnsi="Inter"/>
                <w:b/>
                <w:bCs/>
                <w:color w:val="FEFFFF" w:themeColor="accent6"/>
              </w:rPr>
            </w:pPr>
            <w:r w:rsidRPr="0044529A">
              <w:rPr>
                <w:rFonts w:ascii="Inter" w:hAnsi="Inter"/>
                <w:b/>
                <w:bCs/>
                <w:color w:val="FEFFFF" w:themeColor="accent6"/>
              </w:rPr>
              <w:t>#</w:t>
            </w:r>
          </w:p>
        </w:tc>
        <w:tc>
          <w:tcPr>
            <w:tcW w:w="3330" w:type="dxa"/>
            <w:shd w:val="clear" w:color="auto" w:fill="03994E" w:themeFill="accent1"/>
            <w:vAlign w:val="center"/>
          </w:tcPr>
          <w:p w14:paraId="3B8E1D10" w14:textId="77777777" w:rsidR="00FC69DA" w:rsidRPr="0044529A" w:rsidRDefault="00FC69DA" w:rsidP="0086077F">
            <w:pPr>
              <w:rPr>
                <w:rFonts w:ascii="Inter" w:hAnsi="Inter"/>
                <w:b/>
                <w:bCs/>
                <w:color w:val="FEFFFF" w:themeColor="accent6"/>
              </w:rPr>
            </w:pPr>
            <w:r w:rsidRPr="0044529A">
              <w:rPr>
                <w:rFonts w:ascii="Inter" w:hAnsi="Inter"/>
                <w:b/>
                <w:bCs/>
                <w:color w:val="FEFFFF" w:themeColor="accent6"/>
              </w:rPr>
              <w:t>Process Summary Item</w:t>
            </w:r>
          </w:p>
        </w:tc>
        <w:tc>
          <w:tcPr>
            <w:tcW w:w="5220" w:type="dxa"/>
            <w:shd w:val="clear" w:color="auto" w:fill="03994E" w:themeFill="accent1"/>
            <w:vAlign w:val="center"/>
          </w:tcPr>
          <w:p w14:paraId="55FDD3D1" w14:textId="77777777" w:rsidR="00FC69DA" w:rsidRPr="0044529A" w:rsidRDefault="00FC69DA" w:rsidP="0086077F">
            <w:pPr>
              <w:rPr>
                <w:rFonts w:ascii="Inter" w:hAnsi="Inter"/>
                <w:b/>
                <w:bCs/>
                <w:color w:val="FEFFFF" w:themeColor="accent6"/>
              </w:rPr>
            </w:pPr>
            <w:r w:rsidRPr="0044529A">
              <w:rPr>
                <w:rFonts w:ascii="Inter" w:hAnsi="Inter"/>
                <w:b/>
                <w:bCs/>
                <w:color w:val="FEFFFF" w:themeColor="accent6"/>
              </w:rPr>
              <w:t>Process Summary</w:t>
            </w:r>
          </w:p>
        </w:tc>
      </w:tr>
      <w:tr w:rsidR="00FC69DA" w:rsidRPr="0044529A" w14:paraId="44B04CAB" w14:textId="77777777" w:rsidTr="0086077F">
        <w:tc>
          <w:tcPr>
            <w:tcW w:w="805" w:type="dxa"/>
            <w:vAlign w:val="center"/>
          </w:tcPr>
          <w:p w14:paraId="5DCF04B4" w14:textId="77777777" w:rsidR="00FC69DA" w:rsidRPr="0044529A" w:rsidRDefault="00FC69DA" w:rsidP="0086077F">
            <w:pPr>
              <w:rPr>
                <w:rFonts w:ascii="Inter" w:hAnsi="Inter"/>
              </w:rPr>
            </w:pPr>
            <w:r w:rsidRPr="0044529A">
              <w:rPr>
                <w:rFonts w:ascii="Inter" w:hAnsi="Inter"/>
              </w:rPr>
              <w:t>1</w:t>
            </w:r>
          </w:p>
        </w:tc>
        <w:tc>
          <w:tcPr>
            <w:tcW w:w="3330" w:type="dxa"/>
            <w:vAlign w:val="center"/>
          </w:tcPr>
          <w:p w14:paraId="69F44D12" w14:textId="77777777" w:rsidR="00FC69DA" w:rsidRPr="0044529A" w:rsidRDefault="00FC69DA" w:rsidP="0086077F">
            <w:pPr>
              <w:rPr>
                <w:rFonts w:ascii="Inter" w:hAnsi="Inter"/>
              </w:rPr>
            </w:pPr>
            <w:r w:rsidRPr="0044529A">
              <w:rPr>
                <w:rFonts w:ascii="Inter" w:hAnsi="Inter"/>
              </w:rPr>
              <w:t>Process Name</w:t>
            </w:r>
          </w:p>
        </w:tc>
        <w:tc>
          <w:tcPr>
            <w:tcW w:w="5220" w:type="dxa"/>
            <w:vAlign w:val="center"/>
          </w:tcPr>
          <w:p w14:paraId="5C3DAA04" w14:textId="5013FBBA" w:rsidR="00FC69DA" w:rsidRPr="0044529A" w:rsidRDefault="00115069" w:rsidP="0086077F">
            <w:pPr>
              <w:rPr>
                <w:rFonts w:ascii="Inter" w:hAnsi="Inter"/>
              </w:rPr>
            </w:pPr>
            <w:proofErr w:type="gramStart"/>
            <w:r w:rsidRPr="00085488">
              <w:t>@ProcessName</w:t>
            </w:r>
            <w:proofErr w:type="gramEnd"/>
            <w:r w:rsidRPr="00085488">
              <w:t>_PlaceHolder</w:t>
            </w:r>
          </w:p>
        </w:tc>
      </w:tr>
      <w:tr w:rsidR="00FC69DA" w:rsidRPr="0044529A" w14:paraId="0487790F" w14:textId="77777777" w:rsidTr="0086077F">
        <w:tc>
          <w:tcPr>
            <w:tcW w:w="805" w:type="dxa"/>
            <w:vAlign w:val="center"/>
          </w:tcPr>
          <w:p w14:paraId="3A7A2792" w14:textId="77777777" w:rsidR="00FC69DA" w:rsidRPr="0044529A" w:rsidRDefault="00FC69DA" w:rsidP="0086077F">
            <w:pPr>
              <w:rPr>
                <w:rFonts w:ascii="Inter" w:hAnsi="Inter"/>
              </w:rPr>
            </w:pPr>
            <w:r w:rsidRPr="0044529A">
              <w:rPr>
                <w:rFonts w:ascii="Inter" w:hAnsi="Inter"/>
              </w:rPr>
              <w:t>2</w:t>
            </w:r>
          </w:p>
        </w:tc>
        <w:tc>
          <w:tcPr>
            <w:tcW w:w="3330" w:type="dxa"/>
            <w:vAlign w:val="center"/>
          </w:tcPr>
          <w:p w14:paraId="7B4CD1A5" w14:textId="77777777" w:rsidR="00FC69DA" w:rsidRPr="0044529A" w:rsidRDefault="00FC69DA" w:rsidP="0086077F">
            <w:pPr>
              <w:rPr>
                <w:rFonts w:ascii="Inter" w:hAnsi="Inter"/>
              </w:rPr>
            </w:pPr>
            <w:r w:rsidRPr="0044529A">
              <w:rPr>
                <w:rFonts w:ascii="Inter" w:hAnsi="Inter"/>
              </w:rPr>
              <w:t>Department / Ownership</w:t>
            </w:r>
          </w:p>
        </w:tc>
        <w:tc>
          <w:tcPr>
            <w:tcW w:w="5220" w:type="dxa"/>
            <w:vAlign w:val="center"/>
          </w:tcPr>
          <w:p w14:paraId="4D139D54" w14:textId="77777777" w:rsidR="00FC69DA" w:rsidRPr="0044529A" w:rsidRDefault="00FC69DA" w:rsidP="0086077F">
            <w:pPr>
              <w:rPr>
                <w:rFonts w:ascii="Inter" w:hAnsi="Inter"/>
              </w:rPr>
            </w:pPr>
          </w:p>
        </w:tc>
      </w:tr>
      <w:tr w:rsidR="00FC69DA" w:rsidRPr="0044529A" w14:paraId="1B1EA185" w14:textId="77777777" w:rsidTr="0086077F">
        <w:tc>
          <w:tcPr>
            <w:tcW w:w="805" w:type="dxa"/>
            <w:vAlign w:val="center"/>
          </w:tcPr>
          <w:p w14:paraId="5C3BEA3F" w14:textId="77777777" w:rsidR="00FC69DA" w:rsidRPr="0044529A" w:rsidRDefault="00FC69DA" w:rsidP="0086077F">
            <w:pPr>
              <w:rPr>
                <w:rFonts w:ascii="Inter" w:hAnsi="Inter"/>
              </w:rPr>
            </w:pPr>
            <w:r w:rsidRPr="0044529A">
              <w:rPr>
                <w:rFonts w:ascii="Inter" w:hAnsi="Inter"/>
              </w:rPr>
              <w:t>3</w:t>
            </w:r>
          </w:p>
        </w:tc>
        <w:tc>
          <w:tcPr>
            <w:tcW w:w="3330" w:type="dxa"/>
            <w:vAlign w:val="center"/>
          </w:tcPr>
          <w:p w14:paraId="01965CC4" w14:textId="77777777" w:rsidR="00FC69DA" w:rsidRPr="0044529A" w:rsidRDefault="00FC69DA" w:rsidP="0086077F">
            <w:pPr>
              <w:rPr>
                <w:rFonts w:ascii="Inter" w:hAnsi="Inter"/>
              </w:rPr>
            </w:pPr>
            <w:r w:rsidRPr="0044529A">
              <w:rPr>
                <w:rFonts w:ascii="Inter" w:hAnsi="Inter"/>
              </w:rPr>
              <w:t>Systems Touched</w:t>
            </w:r>
          </w:p>
        </w:tc>
        <w:tc>
          <w:tcPr>
            <w:tcW w:w="5220" w:type="dxa"/>
            <w:vAlign w:val="center"/>
          </w:tcPr>
          <w:p w14:paraId="00717192" w14:textId="2B83105C" w:rsidR="00FC69DA" w:rsidRPr="0044529A" w:rsidRDefault="00115069" w:rsidP="0086077F">
            <w:pPr>
              <w:rPr>
                <w:rFonts w:ascii="Inter" w:hAnsi="Inter"/>
              </w:rPr>
            </w:pPr>
            <w:proofErr w:type="gramStart"/>
            <w:r>
              <w:t>@SystemsTouched</w:t>
            </w:r>
            <w:proofErr w:type="gramEnd"/>
            <w:r>
              <w:t>_PlaceHolder</w:t>
            </w:r>
          </w:p>
        </w:tc>
      </w:tr>
      <w:tr w:rsidR="00FC69DA" w:rsidRPr="0044529A" w14:paraId="65A36DA7" w14:textId="77777777" w:rsidTr="0086077F">
        <w:tc>
          <w:tcPr>
            <w:tcW w:w="805" w:type="dxa"/>
            <w:vAlign w:val="center"/>
          </w:tcPr>
          <w:p w14:paraId="01272221" w14:textId="77777777" w:rsidR="00FC69DA" w:rsidRPr="0044529A" w:rsidRDefault="00FC69DA" w:rsidP="0086077F">
            <w:pPr>
              <w:rPr>
                <w:rFonts w:ascii="Inter" w:hAnsi="Inter"/>
              </w:rPr>
            </w:pPr>
            <w:r w:rsidRPr="0044529A">
              <w:rPr>
                <w:rFonts w:ascii="Inter" w:hAnsi="Inter"/>
              </w:rPr>
              <w:t>4</w:t>
            </w:r>
          </w:p>
        </w:tc>
        <w:tc>
          <w:tcPr>
            <w:tcW w:w="3330" w:type="dxa"/>
            <w:vAlign w:val="center"/>
          </w:tcPr>
          <w:p w14:paraId="5554F6A9" w14:textId="77777777" w:rsidR="00FC69DA" w:rsidRPr="0044529A" w:rsidRDefault="00FC69DA" w:rsidP="0086077F">
            <w:pPr>
              <w:rPr>
                <w:rFonts w:ascii="Inter" w:hAnsi="Inter"/>
              </w:rPr>
            </w:pPr>
            <w:r w:rsidRPr="0044529A">
              <w:rPr>
                <w:rFonts w:ascii="Inter" w:hAnsi="Inter"/>
              </w:rPr>
              <w:t>Schedule and Frequency</w:t>
            </w:r>
          </w:p>
        </w:tc>
        <w:tc>
          <w:tcPr>
            <w:tcW w:w="5220" w:type="dxa"/>
            <w:vAlign w:val="center"/>
          </w:tcPr>
          <w:p w14:paraId="3787891A" w14:textId="77777777" w:rsidR="00FC69DA" w:rsidRPr="0044529A" w:rsidRDefault="00FC69DA" w:rsidP="0086077F">
            <w:pPr>
              <w:rPr>
                <w:rFonts w:ascii="Inter" w:hAnsi="Inter"/>
              </w:rPr>
            </w:pPr>
          </w:p>
        </w:tc>
      </w:tr>
      <w:tr w:rsidR="00FC69DA" w:rsidRPr="0044529A" w14:paraId="68487763" w14:textId="77777777" w:rsidTr="0086077F">
        <w:tc>
          <w:tcPr>
            <w:tcW w:w="805" w:type="dxa"/>
            <w:vAlign w:val="center"/>
          </w:tcPr>
          <w:p w14:paraId="49B29D3F" w14:textId="77777777" w:rsidR="00FC69DA" w:rsidRPr="0044529A" w:rsidRDefault="00FC69DA" w:rsidP="0086077F">
            <w:pPr>
              <w:rPr>
                <w:rFonts w:ascii="Inter" w:hAnsi="Inter"/>
              </w:rPr>
            </w:pPr>
            <w:r w:rsidRPr="0044529A">
              <w:rPr>
                <w:rFonts w:ascii="Inter" w:hAnsi="Inter"/>
              </w:rPr>
              <w:t>5</w:t>
            </w:r>
          </w:p>
        </w:tc>
        <w:tc>
          <w:tcPr>
            <w:tcW w:w="3330" w:type="dxa"/>
            <w:vAlign w:val="center"/>
          </w:tcPr>
          <w:p w14:paraId="64476435" w14:textId="77777777" w:rsidR="00FC69DA" w:rsidRPr="0044529A" w:rsidRDefault="00FC69DA" w:rsidP="0086077F">
            <w:pPr>
              <w:rPr>
                <w:rFonts w:ascii="Inter" w:hAnsi="Inter"/>
              </w:rPr>
            </w:pPr>
            <w:r w:rsidRPr="0044529A">
              <w:rPr>
                <w:rFonts w:ascii="Inter" w:hAnsi="Inter"/>
              </w:rPr>
              <w:t>Business Criticality &amp; Timing</w:t>
            </w:r>
          </w:p>
        </w:tc>
        <w:tc>
          <w:tcPr>
            <w:tcW w:w="5220" w:type="dxa"/>
            <w:vAlign w:val="center"/>
          </w:tcPr>
          <w:p w14:paraId="21DC3BCB" w14:textId="77777777" w:rsidR="00FC69DA" w:rsidRPr="0044529A" w:rsidRDefault="00FC69DA" w:rsidP="0086077F">
            <w:pPr>
              <w:rPr>
                <w:rFonts w:ascii="Inter" w:hAnsi="Inter"/>
              </w:rPr>
            </w:pPr>
            <w:r w:rsidRPr="0044529A">
              <w:rPr>
                <w:rFonts w:ascii="Inter" w:hAnsi="Inter"/>
              </w:rPr>
              <w:t>&lt;Low&gt;</w:t>
            </w:r>
          </w:p>
          <w:p w14:paraId="18EE9BDD" w14:textId="77777777" w:rsidR="00FC69DA" w:rsidRPr="0044529A" w:rsidRDefault="00FC69DA" w:rsidP="0086077F">
            <w:pPr>
              <w:rPr>
                <w:rFonts w:ascii="Inter" w:hAnsi="Inter"/>
              </w:rPr>
            </w:pPr>
            <w:r w:rsidRPr="0044529A">
              <w:rPr>
                <w:rFonts w:ascii="Inter" w:hAnsi="Inter"/>
              </w:rPr>
              <w:t>&lt;Medium&gt;</w:t>
            </w:r>
          </w:p>
          <w:p w14:paraId="14DE1AD8" w14:textId="77777777" w:rsidR="00FC69DA" w:rsidRPr="0044529A" w:rsidRDefault="00FC69DA" w:rsidP="0086077F">
            <w:pPr>
              <w:rPr>
                <w:rFonts w:ascii="Inter" w:hAnsi="Inter"/>
              </w:rPr>
            </w:pPr>
            <w:r w:rsidRPr="0044529A">
              <w:rPr>
                <w:rFonts w:ascii="Inter" w:hAnsi="Inter"/>
              </w:rPr>
              <w:t>&lt;High&gt;</w:t>
            </w:r>
          </w:p>
          <w:p w14:paraId="27B894BB" w14:textId="77777777" w:rsidR="00FC69DA" w:rsidRPr="0044529A" w:rsidRDefault="00FC69DA" w:rsidP="0086077F">
            <w:pPr>
              <w:rPr>
                <w:rFonts w:ascii="Inter" w:hAnsi="Inter"/>
              </w:rPr>
            </w:pPr>
          </w:p>
          <w:p w14:paraId="6F2E8F9D" w14:textId="77777777" w:rsidR="00FC69DA" w:rsidRPr="0044529A" w:rsidRDefault="00FC69DA" w:rsidP="0086077F">
            <w:pPr>
              <w:rPr>
                <w:rFonts w:ascii="Inter" w:hAnsi="Inter"/>
              </w:rPr>
            </w:pPr>
            <w:r w:rsidRPr="0044529A">
              <w:rPr>
                <w:rFonts w:ascii="Inter" w:hAnsi="Inter"/>
              </w:rPr>
              <w:t>Ex 1. Process is extremely important during month-end close (first week of the month).</w:t>
            </w:r>
          </w:p>
        </w:tc>
      </w:tr>
      <w:tr w:rsidR="00FC69DA" w:rsidRPr="0044529A" w14:paraId="123AFDAF" w14:textId="77777777" w:rsidTr="0086077F">
        <w:tc>
          <w:tcPr>
            <w:tcW w:w="805" w:type="dxa"/>
            <w:vAlign w:val="center"/>
          </w:tcPr>
          <w:p w14:paraId="3F190CD2" w14:textId="77777777" w:rsidR="00FC69DA" w:rsidRPr="0044529A" w:rsidRDefault="00FC69DA" w:rsidP="0086077F">
            <w:pPr>
              <w:rPr>
                <w:rFonts w:ascii="Inter" w:hAnsi="Inter"/>
              </w:rPr>
            </w:pPr>
            <w:r w:rsidRPr="0044529A">
              <w:rPr>
                <w:rFonts w:ascii="Inter" w:hAnsi="Inter"/>
              </w:rPr>
              <w:t>6</w:t>
            </w:r>
          </w:p>
        </w:tc>
        <w:tc>
          <w:tcPr>
            <w:tcW w:w="3330" w:type="dxa"/>
            <w:vAlign w:val="center"/>
          </w:tcPr>
          <w:p w14:paraId="3F0DB7CB" w14:textId="77777777" w:rsidR="00FC69DA" w:rsidRPr="0044529A" w:rsidRDefault="00FC69DA" w:rsidP="0086077F">
            <w:pPr>
              <w:rPr>
                <w:rFonts w:ascii="Inter" w:hAnsi="Inter"/>
              </w:rPr>
            </w:pPr>
            <w:r w:rsidRPr="0044529A">
              <w:rPr>
                <w:rFonts w:ascii="Inter" w:hAnsi="Inter"/>
              </w:rPr>
              <w:t># of Items Processed</w:t>
            </w:r>
          </w:p>
        </w:tc>
        <w:tc>
          <w:tcPr>
            <w:tcW w:w="5220" w:type="dxa"/>
            <w:vAlign w:val="center"/>
          </w:tcPr>
          <w:p w14:paraId="0C50C8FB" w14:textId="77777777" w:rsidR="00FC69DA" w:rsidRPr="0044529A" w:rsidRDefault="00FC69DA" w:rsidP="0086077F">
            <w:pPr>
              <w:rPr>
                <w:rFonts w:ascii="Inter" w:hAnsi="Inter"/>
              </w:rPr>
            </w:pPr>
          </w:p>
        </w:tc>
      </w:tr>
      <w:tr w:rsidR="00FC69DA" w:rsidRPr="0044529A" w14:paraId="3A3DAD65" w14:textId="77777777" w:rsidTr="0086077F">
        <w:trPr>
          <w:trHeight w:val="584"/>
        </w:trPr>
        <w:tc>
          <w:tcPr>
            <w:tcW w:w="805" w:type="dxa"/>
            <w:vAlign w:val="center"/>
          </w:tcPr>
          <w:p w14:paraId="7C22D466" w14:textId="77777777" w:rsidR="00FC69DA" w:rsidRPr="0044529A" w:rsidRDefault="00FC69DA" w:rsidP="0086077F">
            <w:pPr>
              <w:rPr>
                <w:rFonts w:ascii="Inter" w:hAnsi="Inter"/>
              </w:rPr>
            </w:pPr>
            <w:r w:rsidRPr="0044529A">
              <w:rPr>
                <w:rFonts w:ascii="Inter" w:hAnsi="Inter"/>
              </w:rPr>
              <w:t>7</w:t>
            </w:r>
          </w:p>
        </w:tc>
        <w:tc>
          <w:tcPr>
            <w:tcW w:w="3330" w:type="dxa"/>
            <w:vAlign w:val="center"/>
          </w:tcPr>
          <w:p w14:paraId="5F3B453D" w14:textId="77777777" w:rsidR="00FC69DA" w:rsidRPr="0044529A" w:rsidRDefault="00FC69DA" w:rsidP="0086077F">
            <w:pPr>
              <w:rPr>
                <w:rFonts w:ascii="Inter" w:hAnsi="Inter"/>
              </w:rPr>
            </w:pPr>
            <w:r w:rsidRPr="0044529A">
              <w:rPr>
                <w:rFonts w:ascii="Inter" w:hAnsi="Inter"/>
              </w:rPr>
              <w:t># of FTEs Performing the Process</w:t>
            </w:r>
          </w:p>
        </w:tc>
        <w:tc>
          <w:tcPr>
            <w:tcW w:w="5220" w:type="dxa"/>
            <w:vAlign w:val="center"/>
          </w:tcPr>
          <w:p w14:paraId="7FDC1C7C" w14:textId="77777777" w:rsidR="00FC69DA" w:rsidRPr="0044529A" w:rsidRDefault="00FC69DA" w:rsidP="0086077F">
            <w:pPr>
              <w:rPr>
                <w:rFonts w:ascii="Inter" w:hAnsi="Inter"/>
              </w:rPr>
            </w:pPr>
            <w:r w:rsidRPr="0044529A">
              <w:rPr>
                <w:rFonts w:ascii="Inter" w:hAnsi="Inter"/>
              </w:rPr>
              <w:t>Estimate how many employees are currently performing this process or estimated to perform the process in the future</w:t>
            </w:r>
          </w:p>
        </w:tc>
      </w:tr>
      <w:tr w:rsidR="00FC69DA" w:rsidRPr="0044529A" w14:paraId="779F4362" w14:textId="77777777" w:rsidTr="0086077F">
        <w:trPr>
          <w:trHeight w:val="584"/>
        </w:trPr>
        <w:tc>
          <w:tcPr>
            <w:tcW w:w="805" w:type="dxa"/>
            <w:vAlign w:val="center"/>
          </w:tcPr>
          <w:p w14:paraId="6B31C857" w14:textId="77777777" w:rsidR="00FC69DA" w:rsidRPr="0044529A" w:rsidRDefault="00FC69DA" w:rsidP="0086077F">
            <w:pPr>
              <w:rPr>
                <w:rFonts w:ascii="Inter" w:hAnsi="Inter"/>
              </w:rPr>
            </w:pPr>
            <w:r w:rsidRPr="0044529A">
              <w:rPr>
                <w:rFonts w:ascii="Inter" w:hAnsi="Inter"/>
              </w:rPr>
              <w:lastRenderedPageBreak/>
              <w:t>8</w:t>
            </w:r>
          </w:p>
        </w:tc>
        <w:tc>
          <w:tcPr>
            <w:tcW w:w="3330" w:type="dxa"/>
            <w:vAlign w:val="center"/>
          </w:tcPr>
          <w:p w14:paraId="6FDFAAD6" w14:textId="6F01C6BF" w:rsidR="00FC69DA" w:rsidRPr="0044529A" w:rsidRDefault="00FC69DA" w:rsidP="0086077F">
            <w:pPr>
              <w:rPr>
                <w:rFonts w:ascii="Inter" w:hAnsi="Inter"/>
              </w:rPr>
            </w:pPr>
            <w:r w:rsidRPr="0044529A">
              <w:rPr>
                <w:rFonts w:ascii="Inter" w:hAnsi="Inter"/>
              </w:rPr>
              <w:t>Estimated time</w:t>
            </w:r>
            <w:r w:rsidR="00F43AB2" w:rsidRPr="0044529A">
              <w:rPr>
                <w:rFonts w:ascii="Inter" w:hAnsi="Inter"/>
              </w:rPr>
              <w:t xml:space="preserve"> to complete manually</w:t>
            </w:r>
          </w:p>
        </w:tc>
        <w:tc>
          <w:tcPr>
            <w:tcW w:w="5220" w:type="dxa"/>
            <w:vAlign w:val="center"/>
          </w:tcPr>
          <w:p w14:paraId="72A9D00C" w14:textId="77777777" w:rsidR="00FC69DA" w:rsidRPr="0044529A" w:rsidRDefault="00FC69DA" w:rsidP="0086077F">
            <w:pPr>
              <w:rPr>
                <w:rFonts w:ascii="Inter" w:hAnsi="Inter"/>
              </w:rPr>
            </w:pPr>
            <w:r w:rsidRPr="0044529A">
              <w:rPr>
                <w:rFonts w:ascii="Inter" w:hAnsi="Inter"/>
              </w:rPr>
              <w:t xml:space="preserve">Ex. 2 seconds a transaction.  100,000 </w:t>
            </w:r>
            <w:proofErr w:type="gramStart"/>
            <w:r w:rsidRPr="0044529A">
              <w:rPr>
                <w:rFonts w:ascii="Inter" w:hAnsi="Inter"/>
              </w:rPr>
              <w:t>transactions  Estimated</w:t>
            </w:r>
            <w:proofErr w:type="gramEnd"/>
            <w:r w:rsidRPr="0044529A">
              <w:rPr>
                <w:rFonts w:ascii="Inter" w:hAnsi="Inter"/>
              </w:rPr>
              <w:t xml:space="preserve"> time </w:t>
            </w:r>
            <w:proofErr w:type="gramStart"/>
            <w:r w:rsidRPr="0044529A">
              <w:rPr>
                <w:rFonts w:ascii="Inter" w:hAnsi="Inter"/>
              </w:rPr>
              <w:t>is  55.56</w:t>
            </w:r>
            <w:proofErr w:type="gramEnd"/>
            <w:r w:rsidRPr="0044529A">
              <w:rPr>
                <w:rFonts w:ascii="Inter" w:hAnsi="Inter"/>
              </w:rPr>
              <w:t xml:space="preserve"> hours</w:t>
            </w:r>
          </w:p>
        </w:tc>
      </w:tr>
    </w:tbl>
    <w:p w14:paraId="2173BD54" w14:textId="77777777" w:rsidR="00FC69DA" w:rsidRPr="0044529A" w:rsidRDefault="00FC69DA" w:rsidP="00FC69DA">
      <w:pPr>
        <w:rPr>
          <w:rFonts w:ascii="Inter" w:hAnsi="Inter"/>
        </w:rPr>
      </w:pPr>
    </w:p>
    <w:p w14:paraId="0D691AE1" w14:textId="77777777" w:rsidR="008F6D1B" w:rsidRPr="0044529A" w:rsidRDefault="008F6D1B" w:rsidP="00CE5F96">
      <w:pPr>
        <w:rPr>
          <w:rFonts w:ascii="Inter" w:hAnsi="Inter"/>
        </w:rPr>
      </w:pPr>
    </w:p>
    <w:p w14:paraId="65FC8A6C" w14:textId="467D9559" w:rsidR="00C852AB" w:rsidRPr="0044529A" w:rsidRDefault="00C852AB" w:rsidP="00CE5F96">
      <w:pPr>
        <w:rPr>
          <w:rFonts w:ascii="Inter" w:hAnsi="Inter"/>
        </w:rPr>
      </w:pPr>
      <w:r w:rsidRPr="0044529A">
        <w:rPr>
          <w:rFonts w:ascii="Inter" w:hAnsi="Inter"/>
        </w:rPr>
        <w:t>Application</w:t>
      </w:r>
    </w:p>
    <w:p w14:paraId="4A901100" w14:textId="77777777" w:rsidR="00A143B3" w:rsidRPr="0044529A" w:rsidRDefault="00A143B3" w:rsidP="00A143B3">
      <w:pPr>
        <w:rPr>
          <w:rFonts w:ascii="Inter" w:hAnsi="Inter"/>
        </w:rPr>
      </w:pPr>
    </w:p>
    <w:tbl>
      <w:tblPr>
        <w:tblStyle w:val="TableGrid"/>
        <w:tblW w:w="9355" w:type="dxa"/>
        <w:tblLook w:val="04A0" w:firstRow="1" w:lastRow="0" w:firstColumn="1" w:lastColumn="0" w:noHBand="0" w:noVBand="1"/>
      </w:tblPr>
      <w:tblGrid>
        <w:gridCol w:w="805"/>
        <w:gridCol w:w="3330"/>
        <w:gridCol w:w="5220"/>
      </w:tblGrid>
      <w:tr w:rsidR="00A143B3" w:rsidRPr="0044529A" w14:paraId="4A228A76" w14:textId="77777777" w:rsidTr="0044529A">
        <w:trPr>
          <w:tblHeader/>
        </w:trPr>
        <w:tc>
          <w:tcPr>
            <w:tcW w:w="805" w:type="dxa"/>
            <w:shd w:val="clear" w:color="auto" w:fill="03994E" w:themeFill="accent1"/>
            <w:vAlign w:val="center"/>
          </w:tcPr>
          <w:p w14:paraId="13E90891" w14:textId="77777777" w:rsidR="00A143B3" w:rsidRPr="0044529A" w:rsidRDefault="00A143B3" w:rsidP="00805A21">
            <w:pPr>
              <w:rPr>
                <w:rFonts w:ascii="Inter" w:hAnsi="Inter"/>
                <w:b/>
                <w:bCs/>
                <w:color w:val="FEFFFF" w:themeColor="accent6"/>
              </w:rPr>
            </w:pPr>
            <w:r w:rsidRPr="0044529A">
              <w:rPr>
                <w:rFonts w:ascii="Inter" w:hAnsi="Inter"/>
                <w:b/>
                <w:bCs/>
                <w:color w:val="FEFFFF" w:themeColor="accent6"/>
              </w:rPr>
              <w:t>#</w:t>
            </w:r>
          </w:p>
        </w:tc>
        <w:tc>
          <w:tcPr>
            <w:tcW w:w="3330" w:type="dxa"/>
            <w:shd w:val="clear" w:color="auto" w:fill="03994E" w:themeFill="accent1"/>
            <w:vAlign w:val="center"/>
          </w:tcPr>
          <w:p w14:paraId="6DFA54CD" w14:textId="0C16F14D" w:rsidR="00A143B3" w:rsidRPr="0044529A" w:rsidRDefault="00A143B3" w:rsidP="00805A21">
            <w:pPr>
              <w:rPr>
                <w:rFonts w:ascii="Inter" w:hAnsi="Inter"/>
                <w:b/>
                <w:bCs/>
                <w:color w:val="FEFFFF" w:themeColor="accent6"/>
              </w:rPr>
            </w:pPr>
            <w:r w:rsidRPr="0044529A">
              <w:rPr>
                <w:rFonts w:ascii="Inter" w:hAnsi="Inter"/>
                <w:b/>
                <w:bCs/>
                <w:color w:val="FEFFFF" w:themeColor="accent6"/>
              </w:rPr>
              <w:t>Application Summary Item</w:t>
            </w:r>
          </w:p>
        </w:tc>
        <w:tc>
          <w:tcPr>
            <w:tcW w:w="5220" w:type="dxa"/>
            <w:shd w:val="clear" w:color="auto" w:fill="03994E" w:themeFill="accent1"/>
            <w:vAlign w:val="center"/>
          </w:tcPr>
          <w:p w14:paraId="37942A2B" w14:textId="77777777" w:rsidR="00A143B3" w:rsidRPr="0044529A" w:rsidRDefault="00A143B3" w:rsidP="00805A21">
            <w:pPr>
              <w:rPr>
                <w:rFonts w:ascii="Inter" w:hAnsi="Inter"/>
                <w:b/>
                <w:bCs/>
                <w:color w:val="FEFFFF" w:themeColor="accent6"/>
              </w:rPr>
            </w:pPr>
            <w:r w:rsidRPr="0044529A">
              <w:rPr>
                <w:rFonts w:ascii="Inter" w:hAnsi="Inter"/>
                <w:b/>
                <w:bCs/>
                <w:color w:val="FEFFFF" w:themeColor="accent6"/>
              </w:rPr>
              <w:t>Process Summary</w:t>
            </w:r>
          </w:p>
        </w:tc>
      </w:tr>
      <w:tr w:rsidR="00A143B3" w:rsidRPr="0044529A" w14:paraId="7E129F45" w14:textId="77777777" w:rsidTr="00805A21">
        <w:tc>
          <w:tcPr>
            <w:tcW w:w="805" w:type="dxa"/>
            <w:vAlign w:val="center"/>
          </w:tcPr>
          <w:p w14:paraId="2A26BEB7" w14:textId="77777777" w:rsidR="00A143B3" w:rsidRPr="0044529A" w:rsidRDefault="00A143B3" w:rsidP="00805A21">
            <w:pPr>
              <w:rPr>
                <w:rFonts w:ascii="Inter" w:hAnsi="Inter"/>
              </w:rPr>
            </w:pPr>
            <w:r w:rsidRPr="0044529A">
              <w:rPr>
                <w:rFonts w:ascii="Inter" w:hAnsi="Inter"/>
              </w:rPr>
              <w:t>1</w:t>
            </w:r>
          </w:p>
        </w:tc>
        <w:tc>
          <w:tcPr>
            <w:tcW w:w="3330" w:type="dxa"/>
            <w:vAlign w:val="center"/>
          </w:tcPr>
          <w:p w14:paraId="2B6F30E6" w14:textId="5B5D58DD" w:rsidR="00A143B3" w:rsidRPr="0044529A" w:rsidRDefault="00A143B3" w:rsidP="00805A21">
            <w:pPr>
              <w:rPr>
                <w:rFonts w:ascii="Inter" w:hAnsi="Inter"/>
              </w:rPr>
            </w:pPr>
            <w:r w:rsidRPr="0044529A">
              <w:rPr>
                <w:rFonts w:ascii="Inter" w:hAnsi="Inter"/>
              </w:rPr>
              <w:t>Application</w:t>
            </w:r>
            <w:r w:rsidR="005A63B0" w:rsidRPr="0044529A">
              <w:rPr>
                <w:rFonts w:ascii="Inter" w:hAnsi="Inter"/>
              </w:rPr>
              <w:t>/Process</w:t>
            </w:r>
            <w:r w:rsidRPr="0044529A">
              <w:rPr>
                <w:rFonts w:ascii="Inter" w:hAnsi="Inter"/>
              </w:rPr>
              <w:t xml:space="preserve"> Name</w:t>
            </w:r>
          </w:p>
        </w:tc>
        <w:tc>
          <w:tcPr>
            <w:tcW w:w="5220" w:type="dxa"/>
            <w:vAlign w:val="center"/>
          </w:tcPr>
          <w:p w14:paraId="63B3A6CB" w14:textId="77777777" w:rsidR="00A143B3" w:rsidRPr="0044529A" w:rsidRDefault="00A143B3" w:rsidP="00805A21">
            <w:pPr>
              <w:rPr>
                <w:rFonts w:ascii="Inter" w:hAnsi="Inter"/>
              </w:rPr>
            </w:pPr>
          </w:p>
        </w:tc>
      </w:tr>
      <w:tr w:rsidR="00A143B3" w:rsidRPr="0044529A" w14:paraId="3B303781" w14:textId="77777777" w:rsidTr="00805A21">
        <w:tc>
          <w:tcPr>
            <w:tcW w:w="805" w:type="dxa"/>
            <w:vAlign w:val="center"/>
          </w:tcPr>
          <w:p w14:paraId="2B751EFE" w14:textId="77777777" w:rsidR="00A143B3" w:rsidRPr="0044529A" w:rsidRDefault="00A143B3" w:rsidP="00805A21">
            <w:pPr>
              <w:rPr>
                <w:rFonts w:ascii="Inter" w:hAnsi="Inter"/>
              </w:rPr>
            </w:pPr>
            <w:r w:rsidRPr="0044529A">
              <w:rPr>
                <w:rFonts w:ascii="Inter" w:hAnsi="Inter"/>
              </w:rPr>
              <w:t>2</w:t>
            </w:r>
          </w:p>
        </w:tc>
        <w:tc>
          <w:tcPr>
            <w:tcW w:w="3330" w:type="dxa"/>
            <w:vAlign w:val="center"/>
          </w:tcPr>
          <w:p w14:paraId="4732B2BE" w14:textId="77777777" w:rsidR="00A143B3" w:rsidRPr="0044529A" w:rsidRDefault="00A143B3" w:rsidP="00805A21">
            <w:pPr>
              <w:rPr>
                <w:rFonts w:ascii="Inter" w:hAnsi="Inter"/>
              </w:rPr>
            </w:pPr>
            <w:r w:rsidRPr="0044529A">
              <w:rPr>
                <w:rFonts w:ascii="Inter" w:hAnsi="Inter"/>
              </w:rPr>
              <w:t>Department / Ownership</w:t>
            </w:r>
          </w:p>
        </w:tc>
        <w:tc>
          <w:tcPr>
            <w:tcW w:w="5220" w:type="dxa"/>
            <w:vAlign w:val="center"/>
          </w:tcPr>
          <w:p w14:paraId="7EFFECE6" w14:textId="77777777" w:rsidR="00A143B3" w:rsidRPr="0044529A" w:rsidRDefault="00A143B3" w:rsidP="00805A21">
            <w:pPr>
              <w:rPr>
                <w:rFonts w:ascii="Inter" w:hAnsi="Inter"/>
              </w:rPr>
            </w:pPr>
          </w:p>
        </w:tc>
      </w:tr>
      <w:tr w:rsidR="00A143B3" w:rsidRPr="0044529A" w14:paraId="2F77FEBC" w14:textId="77777777" w:rsidTr="00805A21">
        <w:tc>
          <w:tcPr>
            <w:tcW w:w="805" w:type="dxa"/>
            <w:vAlign w:val="center"/>
          </w:tcPr>
          <w:p w14:paraId="43CE24C2" w14:textId="77777777" w:rsidR="00A143B3" w:rsidRPr="0044529A" w:rsidRDefault="00A143B3" w:rsidP="00805A21">
            <w:pPr>
              <w:rPr>
                <w:rFonts w:ascii="Inter" w:hAnsi="Inter"/>
              </w:rPr>
            </w:pPr>
            <w:r w:rsidRPr="0044529A">
              <w:rPr>
                <w:rFonts w:ascii="Inter" w:hAnsi="Inter"/>
              </w:rPr>
              <w:t>3</w:t>
            </w:r>
          </w:p>
        </w:tc>
        <w:tc>
          <w:tcPr>
            <w:tcW w:w="3330" w:type="dxa"/>
            <w:vAlign w:val="center"/>
          </w:tcPr>
          <w:p w14:paraId="5664F899" w14:textId="77777777" w:rsidR="00A143B3" w:rsidRPr="0044529A" w:rsidRDefault="00A143B3" w:rsidP="00805A21">
            <w:pPr>
              <w:rPr>
                <w:rFonts w:ascii="Inter" w:hAnsi="Inter"/>
              </w:rPr>
            </w:pPr>
            <w:r w:rsidRPr="0044529A">
              <w:rPr>
                <w:rFonts w:ascii="Inter" w:hAnsi="Inter"/>
              </w:rPr>
              <w:t>Systems Touched</w:t>
            </w:r>
          </w:p>
        </w:tc>
        <w:tc>
          <w:tcPr>
            <w:tcW w:w="5220" w:type="dxa"/>
            <w:vAlign w:val="center"/>
          </w:tcPr>
          <w:p w14:paraId="7AA1E26A" w14:textId="77777777" w:rsidR="00A143B3" w:rsidRPr="0044529A" w:rsidRDefault="00A143B3" w:rsidP="00805A21">
            <w:pPr>
              <w:rPr>
                <w:rFonts w:ascii="Inter" w:hAnsi="Inter"/>
              </w:rPr>
            </w:pPr>
          </w:p>
        </w:tc>
      </w:tr>
      <w:tr w:rsidR="00A143B3" w:rsidRPr="0044529A" w14:paraId="634630BA" w14:textId="77777777" w:rsidTr="00805A21">
        <w:tc>
          <w:tcPr>
            <w:tcW w:w="805" w:type="dxa"/>
            <w:vAlign w:val="center"/>
          </w:tcPr>
          <w:p w14:paraId="29744073" w14:textId="77777777" w:rsidR="00A143B3" w:rsidRPr="0044529A" w:rsidRDefault="00A143B3" w:rsidP="00805A21">
            <w:pPr>
              <w:rPr>
                <w:rFonts w:ascii="Inter" w:hAnsi="Inter"/>
              </w:rPr>
            </w:pPr>
            <w:r w:rsidRPr="0044529A">
              <w:rPr>
                <w:rFonts w:ascii="Inter" w:hAnsi="Inter"/>
              </w:rPr>
              <w:t>4</w:t>
            </w:r>
          </w:p>
        </w:tc>
        <w:tc>
          <w:tcPr>
            <w:tcW w:w="3330" w:type="dxa"/>
            <w:vAlign w:val="center"/>
          </w:tcPr>
          <w:p w14:paraId="6BD9408F" w14:textId="77777777" w:rsidR="00A143B3" w:rsidRPr="0044529A" w:rsidRDefault="00A143B3" w:rsidP="00805A21">
            <w:pPr>
              <w:rPr>
                <w:rFonts w:ascii="Inter" w:hAnsi="Inter"/>
              </w:rPr>
            </w:pPr>
            <w:r w:rsidRPr="0044529A">
              <w:rPr>
                <w:rFonts w:ascii="Inter" w:hAnsi="Inter"/>
              </w:rPr>
              <w:t>Schedule and Frequency</w:t>
            </w:r>
          </w:p>
        </w:tc>
        <w:tc>
          <w:tcPr>
            <w:tcW w:w="5220" w:type="dxa"/>
            <w:vAlign w:val="center"/>
          </w:tcPr>
          <w:p w14:paraId="088EA46A" w14:textId="77777777" w:rsidR="00A143B3" w:rsidRPr="0044529A" w:rsidRDefault="00A143B3" w:rsidP="00805A21">
            <w:pPr>
              <w:rPr>
                <w:rFonts w:ascii="Inter" w:hAnsi="Inter"/>
              </w:rPr>
            </w:pPr>
          </w:p>
        </w:tc>
      </w:tr>
      <w:tr w:rsidR="00A143B3" w:rsidRPr="0044529A" w14:paraId="3DDC95B7" w14:textId="77777777" w:rsidTr="00805A21">
        <w:tc>
          <w:tcPr>
            <w:tcW w:w="805" w:type="dxa"/>
            <w:vAlign w:val="center"/>
          </w:tcPr>
          <w:p w14:paraId="16C82E95" w14:textId="77777777" w:rsidR="00A143B3" w:rsidRPr="0044529A" w:rsidRDefault="00A143B3" w:rsidP="00805A21">
            <w:pPr>
              <w:rPr>
                <w:rFonts w:ascii="Inter" w:hAnsi="Inter"/>
              </w:rPr>
            </w:pPr>
            <w:r w:rsidRPr="0044529A">
              <w:rPr>
                <w:rFonts w:ascii="Inter" w:hAnsi="Inter"/>
              </w:rPr>
              <w:t>5</w:t>
            </w:r>
          </w:p>
        </w:tc>
        <w:tc>
          <w:tcPr>
            <w:tcW w:w="3330" w:type="dxa"/>
            <w:vAlign w:val="center"/>
          </w:tcPr>
          <w:p w14:paraId="18AFC9E5" w14:textId="77777777" w:rsidR="00A143B3" w:rsidRPr="0044529A" w:rsidRDefault="00A143B3" w:rsidP="00805A21">
            <w:pPr>
              <w:rPr>
                <w:rFonts w:ascii="Inter" w:hAnsi="Inter"/>
              </w:rPr>
            </w:pPr>
            <w:r w:rsidRPr="0044529A">
              <w:rPr>
                <w:rFonts w:ascii="Inter" w:hAnsi="Inter"/>
              </w:rPr>
              <w:t>Business Criticality &amp; Timing</w:t>
            </w:r>
          </w:p>
        </w:tc>
        <w:tc>
          <w:tcPr>
            <w:tcW w:w="5220" w:type="dxa"/>
            <w:vAlign w:val="center"/>
          </w:tcPr>
          <w:p w14:paraId="456168E2" w14:textId="163FF5CC" w:rsidR="00A143B3" w:rsidRPr="0044529A" w:rsidRDefault="00671E92" w:rsidP="00805A21">
            <w:pPr>
              <w:rPr>
                <w:rFonts w:ascii="Inter" w:hAnsi="Inter"/>
              </w:rPr>
            </w:pPr>
            <w:r w:rsidRPr="0044529A">
              <w:rPr>
                <w:rFonts w:ascii="Inter" w:hAnsi="Inter"/>
              </w:rPr>
              <w:t xml:space="preserve">Priority: </w:t>
            </w:r>
            <w:r w:rsidR="00A143B3" w:rsidRPr="0044529A">
              <w:rPr>
                <w:rFonts w:ascii="Inter" w:hAnsi="Inter"/>
              </w:rPr>
              <w:t>&lt;Low&gt;&lt;Medium&gt;&lt;High&gt;</w:t>
            </w:r>
          </w:p>
          <w:p w14:paraId="45016FC2" w14:textId="77777777" w:rsidR="00A143B3" w:rsidRPr="0044529A" w:rsidRDefault="00A143B3" w:rsidP="00805A21">
            <w:pPr>
              <w:rPr>
                <w:rFonts w:ascii="Inter" w:hAnsi="Inter"/>
              </w:rPr>
            </w:pPr>
          </w:p>
          <w:p w14:paraId="63292E28" w14:textId="0C36B441" w:rsidR="00A143B3" w:rsidRPr="0044529A" w:rsidRDefault="00671E92" w:rsidP="002B103C">
            <w:pPr>
              <w:rPr>
                <w:rFonts w:ascii="Inter" w:hAnsi="Inter"/>
              </w:rPr>
            </w:pPr>
            <w:r w:rsidRPr="0044529A">
              <w:rPr>
                <w:rFonts w:ascii="Inter" w:hAnsi="Inter"/>
              </w:rPr>
              <w:t xml:space="preserve">Timing: </w:t>
            </w:r>
            <w:r w:rsidR="00A143B3" w:rsidRPr="0044529A">
              <w:rPr>
                <w:rFonts w:ascii="Inter" w:hAnsi="Inter"/>
              </w:rPr>
              <w:t>Ex 1. Process is extremely important during month-end close (first week of the month).</w:t>
            </w:r>
          </w:p>
        </w:tc>
      </w:tr>
      <w:tr w:rsidR="00A143B3" w:rsidRPr="0044529A" w14:paraId="4B9F356B" w14:textId="77777777" w:rsidTr="00805A21">
        <w:tc>
          <w:tcPr>
            <w:tcW w:w="805" w:type="dxa"/>
            <w:vAlign w:val="center"/>
          </w:tcPr>
          <w:p w14:paraId="52685782" w14:textId="77777777" w:rsidR="00A143B3" w:rsidRPr="0044529A" w:rsidRDefault="00A143B3" w:rsidP="00805A21">
            <w:pPr>
              <w:rPr>
                <w:rFonts w:ascii="Inter" w:hAnsi="Inter"/>
              </w:rPr>
            </w:pPr>
            <w:r w:rsidRPr="0044529A">
              <w:rPr>
                <w:rFonts w:ascii="Inter" w:hAnsi="Inter"/>
              </w:rPr>
              <w:t>6</w:t>
            </w:r>
          </w:p>
        </w:tc>
        <w:tc>
          <w:tcPr>
            <w:tcW w:w="3330" w:type="dxa"/>
            <w:vAlign w:val="center"/>
          </w:tcPr>
          <w:p w14:paraId="07F201C1" w14:textId="77777777" w:rsidR="00A143B3" w:rsidRPr="0044529A" w:rsidRDefault="00A143B3" w:rsidP="00805A21">
            <w:pPr>
              <w:rPr>
                <w:rFonts w:ascii="Inter" w:hAnsi="Inter"/>
              </w:rPr>
            </w:pPr>
            <w:r w:rsidRPr="0044529A">
              <w:rPr>
                <w:rFonts w:ascii="Inter" w:hAnsi="Inter"/>
              </w:rPr>
              <w:t># of Items Processed</w:t>
            </w:r>
          </w:p>
        </w:tc>
        <w:tc>
          <w:tcPr>
            <w:tcW w:w="5220" w:type="dxa"/>
            <w:vAlign w:val="center"/>
          </w:tcPr>
          <w:p w14:paraId="6A39EF53" w14:textId="77777777" w:rsidR="00A143B3" w:rsidRPr="0044529A" w:rsidRDefault="00A143B3" w:rsidP="00805A21">
            <w:pPr>
              <w:rPr>
                <w:rFonts w:ascii="Inter" w:hAnsi="Inter"/>
              </w:rPr>
            </w:pPr>
          </w:p>
        </w:tc>
      </w:tr>
      <w:tr w:rsidR="00A143B3" w:rsidRPr="0044529A" w14:paraId="41776E5C" w14:textId="77777777" w:rsidTr="00805A21">
        <w:trPr>
          <w:trHeight w:val="584"/>
        </w:trPr>
        <w:tc>
          <w:tcPr>
            <w:tcW w:w="805" w:type="dxa"/>
            <w:vAlign w:val="center"/>
          </w:tcPr>
          <w:p w14:paraId="35D123C9" w14:textId="77777777" w:rsidR="00A143B3" w:rsidRPr="0044529A" w:rsidRDefault="00A143B3" w:rsidP="00805A21">
            <w:pPr>
              <w:rPr>
                <w:rFonts w:ascii="Inter" w:hAnsi="Inter"/>
              </w:rPr>
            </w:pPr>
            <w:r w:rsidRPr="0044529A">
              <w:rPr>
                <w:rFonts w:ascii="Inter" w:hAnsi="Inter"/>
              </w:rPr>
              <w:t>7</w:t>
            </w:r>
          </w:p>
        </w:tc>
        <w:tc>
          <w:tcPr>
            <w:tcW w:w="3330" w:type="dxa"/>
            <w:vAlign w:val="center"/>
          </w:tcPr>
          <w:p w14:paraId="3356AEA9" w14:textId="76305C4C" w:rsidR="00A143B3" w:rsidRPr="0044529A" w:rsidRDefault="00A143B3" w:rsidP="00805A21">
            <w:pPr>
              <w:rPr>
                <w:rFonts w:ascii="Inter" w:hAnsi="Inter"/>
              </w:rPr>
            </w:pPr>
            <w:r w:rsidRPr="0044529A">
              <w:rPr>
                <w:rFonts w:ascii="Inter" w:hAnsi="Inter"/>
              </w:rPr>
              <w:t># of FTEs Performing the Process</w:t>
            </w:r>
          </w:p>
        </w:tc>
        <w:tc>
          <w:tcPr>
            <w:tcW w:w="5220" w:type="dxa"/>
            <w:vAlign w:val="center"/>
          </w:tcPr>
          <w:p w14:paraId="1F775EAA" w14:textId="6A3A4212" w:rsidR="00F139CB" w:rsidRPr="0044529A" w:rsidRDefault="00A143B3" w:rsidP="00F64068">
            <w:pPr>
              <w:rPr>
                <w:rFonts w:ascii="Inter" w:hAnsi="Inter"/>
              </w:rPr>
            </w:pPr>
            <w:r w:rsidRPr="0044529A">
              <w:rPr>
                <w:rFonts w:ascii="Inter" w:hAnsi="Inter"/>
              </w:rPr>
              <w:t>Estimate how many employees are currently performing this process or estimated to perform the process in the future</w:t>
            </w:r>
          </w:p>
        </w:tc>
      </w:tr>
      <w:tr w:rsidR="00A143B3" w:rsidRPr="0044529A" w14:paraId="1A2CF243" w14:textId="4481C544" w:rsidTr="00805A21">
        <w:trPr>
          <w:trHeight w:val="584"/>
        </w:trPr>
        <w:tc>
          <w:tcPr>
            <w:tcW w:w="805" w:type="dxa"/>
            <w:vAlign w:val="center"/>
          </w:tcPr>
          <w:p w14:paraId="1DD187A8" w14:textId="00E52C78" w:rsidR="00A143B3" w:rsidRPr="0044529A" w:rsidRDefault="00A143B3" w:rsidP="00805A21">
            <w:pPr>
              <w:rPr>
                <w:rFonts w:ascii="Inter" w:hAnsi="Inter"/>
              </w:rPr>
            </w:pPr>
            <w:r w:rsidRPr="0044529A">
              <w:rPr>
                <w:rFonts w:ascii="Inter" w:hAnsi="Inter"/>
              </w:rPr>
              <w:t>8</w:t>
            </w:r>
          </w:p>
        </w:tc>
        <w:tc>
          <w:tcPr>
            <w:tcW w:w="3330" w:type="dxa"/>
            <w:vAlign w:val="center"/>
          </w:tcPr>
          <w:p w14:paraId="0A4DEF68" w14:textId="72E79BA2" w:rsidR="00A143B3" w:rsidRPr="0044529A" w:rsidRDefault="00A143B3" w:rsidP="00805A21">
            <w:pPr>
              <w:rPr>
                <w:rFonts w:ascii="Inter" w:hAnsi="Inter"/>
              </w:rPr>
            </w:pPr>
            <w:r w:rsidRPr="0044529A">
              <w:rPr>
                <w:rFonts w:ascii="Inter" w:hAnsi="Inter"/>
              </w:rPr>
              <w:t>Estimated time to complete manually</w:t>
            </w:r>
          </w:p>
        </w:tc>
        <w:tc>
          <w:tcPr>
            <w:tcW w:w="5220" w:type="dxa"/>
            <w:vAlign w:val="center"/>
          </w:tcPr>
          <w:p w14:paraId="6AE6252C" w14:textId="56CAFE11" w:rsidR="00A143B3" w:rsidRPr="0044529A" w:rsidRDefault="00A143B3" w:rsidP="00805A21">
            <w:pPr>
              <w:rPr>
                <w:rFonts w:ascii="Inter" w:hAnsi="Inter"/>
              </w:rPr>
            </w:pPr>
            <w:r w:rsidRPr="0044529A">
              <w:rPr>
                <w:rFonts w:ascii="Inter" w:hAnsi="Inter"/>
              </w:rPr>
              <w:t xml:space="preserve">Ex. 2 seconds a transaction.  100,000 </w:t>
            </w:r>
            <w:proofErr w:type="gramStart"/>
            <w:r w:rsidRPr="0044529A">
              <w:rPr>
                <w:rFonts w:ascii="Inter" w:hAnsi="Inter"/>
              </w:rPr>
              <w:t>transactions  Estimated</w:t>
            </w:r>
            <w:proofErr w:type="gramEnd"/>
            <w:r w:rsidRPr="0044529A">
              <w:rPr>
                <w:rFonts w:ascii="Inter" w:hAnsi="Inter"/>
              </w:rPr>
              <w:t xml:space="preserve"> time </w:t>
            </w:r>
            <w:proofErr w:type="gramStart"/>
            <w:r w:rsidRPr="0044529A">
              <w:rPr>
                <w:rFonts w:ascii="Inter" w:hAnsi="Inter"/>
              </w:rPr>
              <w:t>is  55.56</w:t>
            </w:r>
            <w:proofErr w:type="gramEnd"/>
            <w:r w:rsidRPr="0044529A">
              <w:rPr>
                <w:rFonts w:ascii="Inter" w:hAnsi="Inter"/>
              </w:rPr>
              <w:t xml:space="preserve"> hours</w:t>
            </w:r>
          </w:p>
        </w:tc>
      </w:tr>
    </w:tbl>
    <w:p w14:paraId="4956AFC2" w14:textId="77777777" w:rsidR="00A143B3" w:rsidRPr="0044529A" w:rsidRDefault="00A143B3" w:rsidP="00A143B3">
      <w:pPr>
        <w:rPr>
          <w:rFonts w:ascii="Inter" w:hAnsi="Inter"/>
        </w:rPr>
      </w:pPr>
    </w:p>
    <w:p w14:paraId="3E108015" w14:textId="77777777" w:rsidR="00C852AB" w:rsidRPr="0044529A" w:rsidRDefault="00C852AB" w:rsidP="00CE5F96">
      <w:pPr>
        <w:rPr>
          <w:rFonts w:ascii="Inter" w:hAnsi="Inter"/>
        </w:rPr>
      </w:pPr>
    </w:p>
    <w:p w14:paraId="5FC4CAC1" w14:textId="77777777" w:rsidR="00C852AB" w:rsidRPr="0044529A" w:rsidRDefault="00C852AB" w:rsidP="00CE5F96">
      <w:pPr>
        <w:rPr>
          <w:rFonts w:ascii="Inter" w:hAnsi="Inter"/>
        </w:rPr>
      </w:pPr>
    </w:p>
    <w:p w14:paraId="798B9CBF" w14:textId="35880B05" w:rsidR="001537FB" w:rsidRPr="0044529A" w:rsidRDefault="001537FB" w:rsidP="0044529A">
      <w:pPr>
        <w:pStyle w:val="Heading2"/>
      </w:pPr>
      <w:bookmarkStart w:id="15" w:name="_Toc173415008"/>
      <w:r w:rsidRPr="0044529A">
        <w:t>Applications Used in the Process</w:t>
      </w:r>
      <w:bookmarkEnd w:id="15"/>
    </w:p>
    <w:p w14:paraId="7C094E22" w14:textId="477B1F4B" w:rsidR="001537FB" w:rsidRPr="0044529A" w:rsidRDefault="00D603C2" w:rsidP="00CE5F96">
      <w:pPr>
        <w:rPr>
          <w:rFonts w:ascii="Inter" w:hAnsi="Inter"/>
        </w:rPr>
      </w:pPr>
      <w:r w:rsidRPr="0044529A">
        <w:rPr>
          <w:rFonts w:ascii="Inter" w:hAnsi="Inter"/>
        </w:rPr>
        <w:t xml:space="preserve">The following applications will be used </w:t>
      </w:r>
      <w:r w:rsidR="000C4476" w:rsidRPr="0044529A">
        <w:rPr>
          <w:rFonts w:ascii="Inter" w:hAnsi="Inter"/>
        </w:rPr>
        <w:t>in</w:t>
      </w:r>
      <w:r w:rsidR="00FD0111" w:rsidRPr="0044529A">
        <w:rPr>
          <w:rFonts w:ascii="Inter" w:hAnsi="Inter"/>
        </w:rPr>
        <w:t xml:space="preserve"> the Intelligent Automation </w:t>
      </w:r>
      <w:r w:rsidR="00B960C7" w:rsidRPr="0044529A">
        <w:rPr>
          <w:rFonts w:ascii="Inter" w:hAnsi="Inter"/>
        </w:rPr>
        <w:t>process</w:t>
      </w:r>
      <w:r w:rsidR="003D5D2D" w:rsidRPr="0044529A">
        <w:rPr>
          <w:rFonts w:ascii="Inter" w:hAnsi="Inter"/>
        </w:rPr>
        <w:t>:</w:t>
      </w:r>
    </w:p>
    <w:tbl>
      <w:tblPr>
        <w:tblStyle w:val="TableGrid"/>
        <w:tblW w:w="9535" w:type="dxa"/>
        <w:tblLook w:val="04A0" w:firstRow="1" w:lastRow="0" w:firstColumn="1" w:lastColumn="0" w:noHBand="0" w:noVBand="1"/>
      </w:tblPr>
      <w:tblGrid>
        <w:gridCol w:w="625"/>
        <w:gridCol w:w="2340"/>
        <w:gridCol w:w="1440"/>
        <w:gridCol w:w="3510"/>
        <w:gridCol w:w="1620"/>
      </w:tblGrid>
      <w:tr w:rsidR="00C53D2B" w:rsidRPr="0044529A" w14:paraId="10C4EA91" w14:textId="6AE07691" w:rsidTr="0044529A">
        <w:trPr>
          <w:tblHeader/>
        </w:trPr>
        <w:tc>
          <w:tcPr>
            <w:tcW w:w="625" w:type="dxa"/>
            <w:shd w:val="clear" w:color="auto" w:fill="03994E" w:themeFill="accent1"/>
          </w:tcPr>
          <w:p w14:paraId="1DAD5848" w14:textId="77777777" w:rsidR="00C53D2B" w:rsidRPr="0044529A" w:rsidRDefault="00C53D2B" w:rsidP="0086077F">
            <w:pPr>
              <w:rPr>
                <w:rFonts w:ascii="Inter" w:hAnsi="Inter"/>
                <w:b/>
                <w:bCs/>
                <w:color w:val="FEFFFF" w:themeColor="accent6"/>
              </w:rPr>
            </w:pPr>
            <w:r w:rsidRPr="0044529A">
              <w:rPr>
                <w:rFonts w:ascii="Inter" w:hAnsi="Inter"/>
                <w:b/>
                <w:bCs/>
                <w:color w:val="FEFFFF" w:themeColor="accent6"/>
              </w:rPr>
              <w:t>#</w:t>
            </w:r>
          </w:p>
        </w:tc>
        <w:tc>
          <w:tcPr>
            <w:tcW w:w="2340" w:type="dxa"/>
            <w:shd w:val="clear" w:color="auto" w:fill="03994E" w:themeFill="accent1"/>
          </w:tcPr>
          <w:p w14:paraId="1E208A8A" w14:textId="77777777" w:rsidR="00C53D2B" w:rsidRPr="0044529A" w:rsidRDefault="00C53D2B" w:rsidP="0086077F">
            <w:pPr>
              <w:rPr>
                <w:rFonts w:ascii="Inter" w:hAnsi="Inter"/>
                <w:b/>
                <w:bCs/>
                <w:color w:val="FEFFFF" w:themeColor="accent6"/>
              </w:rPr>
            </w:pPr>
            <w:r w:rsidRPr="0044529A">
              <w:rPr>
                <w:rFonts w:ascii="Inter" w:hAnsi="Inter"/>
                <w:b/>
                <w:bCs/>
                <w:color w:val="FEFFFF" w:themeColor="accent6"/>
              </w:rPr>
              <w:t>Application</w:t>
            </w:r>
          </w:p>
        </w:tc>
        <w:tc>
          <w:tcPr>
            <w:tcW w:w="1440" w:type="dxa"/>
            <w:shd w:val="clear" w:color="auto" w:fill="03994E" w:themeFill="accent1"/>
          </w:tcPr>
          <w:p w14:paraId="616F9571" w14:textId="0E3EE036" w:rsidR="00C53D2B" w:rsidRPr="0044529A" w:rsidRDefault="00C53D2B" w:rsidP="0086077F">
            <w:pPr>
              <w:rPr>
                <w:rFonts w:ascii="Inter" w:hAnsi="Inter"/>
                <w:b/>
                <w:bCs/>
                <w:color w:val="FEFFFF" w:themeColor="accent6"/>
              </w:rPr>
            </w:pPr>
            <w:r w:rsidRPr="0044529A">
              <w:rPr>
                <w:rFonts w:ascii="Inter" w:hAnsi="Inter"/>
                <w:b/>
                <w:bCs/>
                <w:color w:val="FEFFFF" w:themeColor="accent6"/>
              </w:rPr>
              <w:t>URL/Version</w:t>
            </w:r>
          </w:p>
        </w:tc>
        <w:tc>
          <w:tcPr>
            <w:tcW w:w="3510" w:type="dxa"/>
            <w:shd w:val="clear" w:color="auto" w:fill="03994E" w:themeFill="accent1"/>
          </w:tcPr>
          <w:p w14:paraId="5E5E8BBD" w14:textId="3D1C12D1" w:rsidR="00C53D2B" w:rsidRPr="0044529A" w:rsidRDefault="00C53D2B" w:rsidP="0086077F">
            <w:pPr>
              <w:rPr>
                <w:rFonts w:ascii="Inter" w:hAnsi="Inter"/>
                <w:b/>
                <w:bCs/>
                <w:color w:val="FEFFFF" w:themeColor="accent6"/>
              </w:rPr>
            </w:pPr>
            <w:r w:rsidRPr="0044529A">
              <w:rPr>
                <w:rFonts w:ascii="Inter" w:hAnsi="Inter"/>
                <w:b/>
                <w:bCs/>
                <w:color w:val="FEFFFF" w:themeColor="accent6"/>
              </w:rPr>
              <w:t>Any Specific Needs / Dependencies (Reports, Screens, Queries, Login Required</w:t>
            </w:r>
            <w:r w:rsidR="001C5D01" w:rsidRPr="0044529A">
              <w:rPr>
                <w:rFonts w:ascii="Inter" w:hAnsi="Inter"/>
                <w:b/>
                <w:bCs/>
                <w:color w:val="FEFFFF" w:themeColor="accent6"/>
              </w:rPr>
              <w:t>, API available</w:t>
            </w:r>
            <w:r w:rsidRPr="0044529A">
              <w:rPr>
                <w:rFonts w:ascii="Inter" w:hAnsi="Inter"/>
                <w:b/>
                <w:bCs/>
                <w:color w:val="FEFFFF" w:themeColor="accent6"/>
              </w:rPr>
              <w:t>?)</w:t>
            </w:r>
          </w:p>
        </w:tc>
        <w:tc>
          <w:tcPr>
            <w:tcW w:w="1620" w:type="dxa"/>
            <w:shd w:val="clear" w:color="auto" w:fill="03994E" w:themeFill="accent1"/>
          </w:tcPr>
          <w:p w14:paraId="403186F8" w14:textId="12E32524" w:rsidR="00C53D2B" w:rsidRPr="0044529A" w:rsidRDefault="00C53D2B" w:rsidP="0086077F">
            <w:pPr>
              <w:rPr>
                <w:rFonts w:ascii="Inter" w:hAnsi="Inter"/>
                <w:b/>
                <w:bCs/>
                <w:color w:val="FEFFFF" w:themeColor="accent6"/>
              </w:rPr>
            </w:pPr>
            <w:r w:rsidRPr="0044529A">
              <w:rPr>
                <w:rFonts w:ascii="Inter" w:hAnsi="Inter"/>
                <w:b/>
                <w:bCs/>
                <w:color w:val="FEFFFF" w:themeColor="accent6"/>
              </w:rPr>
              <w:t>Environment (Production, Test, Dev?)</w:t>
            </w:r>
          </w:p>
        </w:tc>
      </w:tr>
      <w:tr w:rsidR="00C53D2B" w:rsidRPr="0044529A" w14:paraId="555F4FE6" w14:textId="4FC91F88" w:rsidTr="001C5D01">
        <w:tc>
          <w:tcPr>
            <w:tcW w:w="625" w:type="dxa"/>
          </w:tcPr>
          <w:p w14:paraId="6D678055" w14:textId="77777777" w:rsidR="00C53D2B" w:rsidRPr="0044529A" w:rsidRDefault="00C53D2B" w:rsidP="0086077F">
            <w:pPr>
              <w:rPr>
                <w:rFonts w:ascii="Inter" w:hAnsi="Inter"/>
              </w:rPr>
            </w:pPr>
            <w:r w:rsidRPr="0044529A">
              <w:rPr>
                <w:rFonts w:ascii="Inter" w:hAnsi="Inter"/>
              </w:rPr>
              <w:t>1</w:t>
            </w:r>
          </w:p>
        </w:tc>
        <w:tc>
          <w:tcPr>
            <w:tcW w:w="2340" w:type="dxa"/>
          </w:tcPr>
          <w:p w14:paraId="36B33DE8" w14:textId="55F59387" w:rsidR="00C53D2B" w:rsidRPr="0044529A" w:rsidRDefault="00C53D2B" w:rsidP="0086077F">
            <w:pPr>
              <w:rPr>
                <w:rFonts w:ascii="Inter" w:hAnsi="Inter"/>
              </w:rPr>
            </w:pPr>
          </w:p>
        </w:tc>
        <w:tc>
          <w:tcPr>
            <w:tcW w:w="1440" w:type="dxa"/>
          </w:tcPr>
          <w:p w14:paraId="155ABF08" w14:textId="77777777" w:rsidR="00C53D2B" w:rsidRPr="0044529A" w:rsidRDefault="00C53D2B" w:rsidP="0086077F">
            <w:pPr>
              <w:rPr>
                <w:rFonts w:ascii="Inter" w:hAnsi="Inter"/>
              </w:rPr>
            </w:pPr>
          </w:p>
        </w:tc>
        <w:tc>
          <w:tcPr>
            <w:tcW w:w="3510" w:type="dxa"/>
          </w:tcPr>
          <w:p w14:paraId="34C3D2BC" w14:textId="52C47627" w:rsidR="00C53D2B" w:rsidRPr="0044529A" w:rsidRDefault="00C53D2B" w:rsidP="0086077F">
            <w:pPr>
              <w:rPr>
                <w:rFonts w:ascii="Inter" w:hAnsi="Inter"/>
              </w:rPr>
            </w:pPr>
          </w:p>
        </w:tc>
        <w:tc>
          <w:tcPr>
            <w:tcW w:w="1620" w:type="dxa"/>
          </w:tcPr>
          <w:p w14:paraId="71CB9432" w14:textId="77777777" w:rsidR="00C53D2B" w:rsidRPr="0044529A" w:rsidRDefault="00C53D2B" w:rsidP="0086077F">
            <w:pPr>
              <w:rPr>
                <w:rFonts w:ascii="Inter" w:hAnsi="Inter"/>
              </w:rPr>
            </w:pPr>
          </w:p>
        </w:tc>
      </w:tr>
      <w:tr w:rsidR="00C53D2B" w:rsidRPr="0044529A" w14:paraId="778ED6CE" w14:textId="520F961C" w:rsidTr="001C5D01">
        <w:tc>
          <w:tcPr>
            <w:tcW w:w="625" w:type="dxa"/>
          </w:tcPr>
          <w:p w14:paraId="44891B06" w14:textId="77777777" w:rsidR="00C53D2B" w:rsidRPr="0044529A" w:rsidRDefault="00C53D2B" w:rsidP="0086077F">
            <w:pPr>
              <w:rPr>
                <w:rFonts w:ascii="Inter" w:hAnsi="Inter"/>
              </w:rPr>
            </w:pPr>
            <w:r w:rsidRPr="0044529A">
              <w:rPr>
                <w:rFonts w:ascii="Inter" w:hAnsi="Inter"/>
              </w:rPr>
              <w:t>2</w:t>
            </w:r>
          </w:p>
        </w:tc>
        <w:tc>
          <w:tcPr>
            <w:tcW w:w="2340" w:type="dxa"/>
          </w:tcPr>
          <w:p w14:paraId="5ADE814E" w14:textId="439A9C96" w:rsidR="00C53D2B" w:rsidRPr="0044529A" w:rsidRDefault="00C53D2B" w:rsidP="0086077F">
            <w:pPr>
              <w:rPr>
                <w:rFonts w:ascii="Inter" w:hAnsi="Inter"/>
              </w:rPr>
            </w:pPr>
          </w:p>
        </w:tc>
        <w:tc>
          <w:tcPr>
            <w:tcW w:w="1440" w:type="dxa"/>
          </w:tcPr>
          <w:p w14:paraId="25137C28" w14:textId="77777777" w:rsidR="00C53D2B" w:rsidRPr="0044529A" w:rsidRDefault="00C53D2B" w:rsidP="0086077F">
            <w:pPr>
              <w:rPr>
                <w:rFonts w:ascii="Inter" w:hAnsi="Inter"/>
              </w:rPr>
            </w:pPr>
          </w:p>
        </w:tc>
        <w:tc>
          <w:tcPr>
            <w:tcW w:w="3510" w:type="dxa"/>
          </w:tcPr>
          <w:p w14:paraId="6DB44723" w14:textId="77777777" w:rsidR="00C53D2B" w:rsidRPr="0044529A" w:rsidRDefault="00C53D2B" w:rsidP="0086077F">
            <w:pPr>
              <w:rPr>
                <w:rFonts w:ascii="Inter" w:hAnsi="Inter"/>
              </w:rPr>
            </w:pPr>
          </w:p>
        </w:tc>
        <w:tc>
          <w:tcPr>
            <w:tcW w:w="1620" w:type="dxa"/>
          </w:tcPr>
          <w:p w14:paraId="3AFEA223" w14:textId="77777777" w:rsidR="00C53D2B" w:rsidRPr="0044529A" w:rsidRDefault="00C53D2B" w:rsidP="0086077F">
            <w:pPr>
              <w:rPr>
                <w:rFonts w:ascii="Inter" w:hAnsi="Inter"/>
              </w:rPr>
            </w:pPr>
          </w:p>
        </w:tc>
      </w:tr>
      <w:tr w:rsidR="00C53D2B" w:rsidRPr="0044529A" w14:paraId="328ADA36" w14:textId="636E26F3" w:rsidTr="001C5D01">
        <w:tc>
          <w:tcPr>
            <w:tcW w:w="625" w:type="dxa"/>
          </w:tcPr>
          <w:p w14:paraId="13CD1DB4" w14:textId="77777777" w:rsidR="00C53D2B" w:rsidRPr="0044529A" w:rsidRDefault="00C53D2B" w:rsidP="0086077F">
            <w:pPr>
              <w:rPr>
                <w:rFonts w:ascii="Inter" w:hAnsi="Inter"/>
              </w:rPr>
            </w:pPr>
          </w:p>
        </w:tc>
        <w:tc>
          <w:tcPr>
            <w:tcW w:w="2340" w:type="dxa"/>
          </w:tcPr>
          <w:p w14:paraId="3EF94813" w14:textId="77777777" w:rsidR="00C53D2B" w:rsidRPr="0044529A" w:rsidRDefault="00C53D2B" w:rsidP="0086077F">
            <w:pPr>
              <w:rPr>
                <w:rFonts w:ascii="Inter" w:hAnsi="Inter"/>
              </w:rPr>
            </w:pPr>
          </w:p>
        </w:tc>
        <w:tc>
          <w:tcPr>
            <w:tcW w:w="1440" w:type="dxa"/>
          </w:tcPr>
          <w:p w14:paraId="7C4ED7E4" w14:textId="77777777" w:rsidR="00C53D2B" w:rsidRPr="0044529A" w:rsidRDefault="00C53D2B" w:rsidP="0086077F">
            <w:pPr>
              <w:rPr>
                <w:rFonts w:ascii="Inter" w:hAnsi="Inter"/>
              </w:rPr>
            </w:pPr>
          </w:p>
        </w:tc>
        <w:tc>
          <w:tcPr>
            <w:tcW w:w="3510" w:type="dxa"/>
          </w:tcPr>
          <w:p w14:paraId="77BD419B" w14:textId="77777777" w:rsidR="00C53D2B" w:rsidRPr="0044529A" w:rsidRDefault="00C53D2B" w:rsidP="0086077F">
            <w:pPr>
              <w:rPr>
                <w:rFonts w:ascii="Inter" w:hAnsi="Inter"/>
              </w:rPr>
            </w:pPr>
          </w:p>
        </w:tc>
        <w:tc>
          <w:tcPr>
            <w:tcW w:w="1620" w:type="dxa"/>
          </w:tcPr>
          <w:p w14:paraId="13D914F7" w14:textId="77777777" w:rsidR="00C53D2B" w:rsidRPr="0044529A" w:rsidRDefault="00C53D2B" w:rsidP="0086077F">
            <w:pPr>
              <w:rPr>
                <w:rFonts w:ascii="Inter" w:hAnsi="Inter"/>
              </w:rPr>
            </w:pPr>
          </w:p>
        </w:tc>
      </w:tr>
      <w:tr w:rsidR="00C53D2B" w:rsidRPr="0044529A" w14:paraId="7F05FE8D" w14:textId="239FEDE5" w:rsidTr="001C5D01">
        <w:tc>
          <w:tcPr>
            <w:tcW w:w="625" w:type="dxa"/>
          </w:tcPr>
          <w:p w14:paraId="1135ED49" w14:textId="77777777" w:rsidR="00C53D2B" w:rsidRPr="0044529A" w:rsidRDefault="00C53D2B" w:rsidP="0086077F">
            <w:pPr>
              <w:rPr>
                <w:rFonts w:ascii="Inter" w:hAnsi="Inter"/>
              </w:rPr>
            </w:pPr>
          </w:p>
        </w:tc>
        <w:tc>
          <w:tcPr>
            <w:tcW w:w="2340" w:type="dxa"/>
          </w:tcPr>
          <w:p w14:paraId="5CDCCC81" w14:textId="77777777" w:rsidR="00C53D2B" w:rsidRPr="0044529A" w:rsidRDefault="00C53D2B" w:rsidP="0086077F">
            <w:pPr>
              <w:rPr>
                <w:rFonts w:ascii="Inter" w:hAnsi="Inter"/>
              </w:rPr>
            </w:pPr>
          </w:p>
        </w:tc>
        <w:tc>
          <w:tcPr>
            <w:tcW w:w="1440" w:type="dxa"/>
          </w:tcPr>
          <w:p w14:paraId="1D9E598A" w14:textId="77777777" w:rsidR="00C53D2B" w:rsidRPr="0044529A" w:rsidRDefault="00C53D2B" w:rsidP="0086077F">
            <w:pPr>
              <w:rPr>
                <w:rFonts w:ascii="Inter" w:hAnsi="Inter"/>
              </w:rPr>
            </w:pPr>
          </w:p>
        </w:tc>
        <w:tc>
          <w:tcPr>
            <w:tcW w:w="3510" w:type="dxa"/>
          </w:tcPr>
          <w:p w14:paraId="5EDDD374" w14:textId="77777777" w:rsidR="00C53D2B" w:rsidRPr="0044529A" w:rsidRDefault="00C53D2B" w:rsidP="0086077F">
            <w:pPr>
              <w:rPr>
                <w:rFonts w:ascii="Inter" w:hAnsi="Inter"/>
              </w:rPr>
            </w:pPr>
          </w:p>
        </w:tc>
        <w:tc>
          <w:tcPr>
            <w:tcW w:w="1620" w:type="dxa"/>
          </w:tcPr>
          <w:p w14:paraId="49762336" w14:textId="77777777" w:rsidR="00C53D2B" w:rsidRPr="0044529A" w:rsidRDefault="00C53D2B" w:rsidP="0086077F">
            <w:pPr>
              <w:rPr>
                <w:rFonts w:ascii="Inter" w:hAnsi="Inter"/>
              </w:rPr>
            </w:pPr>
          </w:p>
        </w:tc>
      </w:tr>
      <w:tr w:rsidR="00C53D2B" w:rsidRPr="0044529A" w14:paraId="30C9B942" w14:textId="78A996F1" w:rsidTr="001C5D01">
        <w:tc>
          <w:tcPr>
            <w:tcW w:w="625" w:type="dxa"/>
          </w:tcPr>
          <w:p w14:paraId="63B2395A" w14:textId="77777777" w:rsidR="00C53D2B" w:rsidRPr="0044529A" w:rsidRDefault="00C53D2B" w:rsidP="0086077F">
            <w:pPr>
              <w:rPr>
                <w:rFonts w:ascii="Inter" w:hAnsi="Inter"/>
              </w:rPr>
            </w:pPr>
          </w:p>
        </w:tc>
        <w:tc>
          <w:tcPr>
            <w:tcW w:w="2340" w:type="dxa"/>
          </w:tcPr>
          <w:p w14:paraId="474F15E0" w14:textId="77777777" w:rsidR="00C53D2B" w:rsidRPr="0044529A" w:rsidRDefault="00C53D2B" w:rsidP="0086077F">
            <w:pPr>
              <w:rPr>
                <w:rFonts w:ascii="Inter" w:hAnsi="Inter"/>
              </w:rPr>
            </w:pPr>
          </w:p>
        </w:tc>
        <w:tc>
          <w:tcPr>
            <w:tcW w:w="1440" w:type="dxa"/>
          </w:tcPr>
          <w:p w14:paraId="40070698" w14:textId="77777777" w:rsidR="00C53D2B" w:rsidRPr="0044529A" w:rsidRDefault="00C53D2B" w:rsidP="0086077F">
            <w:pPr>
              <w:rPr>
                <w:rFonts w:ascii="Inter" w:hAnsi="Inter"/>
              </w:rPr>
            </w:pPr>
          </w:p>
        </w:tc>
        <w:tc>
          <w:tcPr>
            <w:tcW w:w="3510" w:type="dxa"/>
          </w:tcPr>
          <w:p w14:paraId="6894D559" w14:textId="77777777" w:rsidR="00C53D2B" w:rsidRPr="0044529A" w:rsidRDefault="00C53D2B" w:rsidP="0086077F">
            <w:pPr>
              <w:rPr>
                <w:rFonts w:ascii="Inter" w:hAnsi="Inter"/>
              </w:rPr>
            </w:pPr>
          </w:p>
        </w:tc>
        <w:tc>
          <w:tcPr>
            <w:tcW w:w="1620" w:type="dxa"/>
          </w:tcPr>
          <w:p w14:paraId="1D10959D" w14:textId="77777777" w:rsidR="00C53D2B" w:rsidRPr="0044529A" w:rsidRDefault="00C53D2B" w:rsidP="0086077F">
            <w:pPr>
              <w:rPr>
                <w:rFonts w:ascii="Inter" w:hAnsi="Inter"/>
              </w:rPr>
            </w:pPr>
          </w:p>
        </w:tc>
      </w:tr>
    </w:tbl>
    <w:p w14:paraId="330A56A5" w14:textId="6336EA21" w:rsidR="00A5410B" w:rsidRPr="0044529A" w:rsidRDefault="00A5410B" w:rsidP="00CE5F96">
      <w:pPr>
        <w:rPr>
          <w:rFonts w:ascii="Inter" w:hAnsi="Inter"/>
        </w:rPr>
      </w:pPr>
    </w:p>
    <w:p w14:paraId="74F455B2" w14:textId="15953E67" w:rsidR="000C1DBA" w:rsidRPr="0044529A" w:rsidRDefault="00D220EA" w:rsidP="0044529A">
      <w:pPr>
        <w:pStyle w:val="Heading2"/>
      </w:pPr>
      <w:bookmarkStart w:id="16" w:name="_Toc173415009"/>
      <w:r w:rsidRPr="0044529A">
        <w:t xml:space="preserve">Planned </w:t>
      </w:r>
      <w:r w:rsidR="00693675" w:rsidRPr="0044529A">
        <w:t xml:space="preserve">Down-time, </w:t>
      </w:r>
      <w:r w:rsidRPr="0044529A">
        <w:t xml:space="preserve">Process or System </w:t>
      </w:r>
      <w:r w:rsidR="00760B04" w:rsidRPr="0044529A">
        <w:t>Changes</w:t>
      </w:r>
      <w:r w:rsidR="00801B9A" w:rsidRPr="0044529A">
        <w:t>,</w:t>
      </w:r>
      <w:r w:rsidR="00760B04" w:rsidRPr="0044529A">
        <w:t xml:space="preserve"> or Upgrades</w:t>
      </w:r>
      <w:bookmarkEnd w:id="16"/>
    </w:p>
    <w:tbl>
      <w:tblPr>
        <w:tblStyle w:val="TableGrid"/>
        <w:tblW w:w="9535" w:type="dxa"/>
        <w:tblLook w:val="04A0" w:firstRow="1" w:lastRow="0" w:firstColumn="1" w:lastColumn="0" w:noHBand="0" w:noVBand="1"/>
      </w:tblPr>
      <w:tblGrid>
        <w:gridCol w:w="623"/>
        <w:gridCol w:w="2246"/>
        <w:gridCol w:w="1369"/>
        <w:gridCol w:w="2514"/>
        <w:gridCol w:w="2783"/>
      </w:tblGrid>
      <w:tr w:rsidR="00B54475" w:rsidRPr="0044529A" w14:paraId="19763472" w14:textId="77777777" w:rsidTr="0044529A">
        <w:trPr>
          <w:tblHeader/>
        </w:trPr>
        <w:tc>
          <w:tcPr>
            <w:tcW w:w="625" w:type="dxa"/>
            <w:shd w:val="clear" w:color="auto" w:fill="03994E" w:themeFill="accent1"/>
          </w:tcPr>
          <w:p w14:paraId="197FC375" w14:textId="77777777" w:rsidR="00462B7F" w:rsidRPr="0044529A" w:rsidRDefault="00462B7F" w:rsidP="00935462">
            <w:pPr>
              <w:rPr>
                <w:rFonts w:ascii="Inter" w:hAnsi="Inter"/>
                <w:b/>
                <w:bCs/>
                <w:color w:val="FEFFFF" w:themeColor="background1"/>
              </w:rPr>
            </w:pPr>
            <w:r w:rsidRPr="0044529A">
              <w:rPr>
                <w:rFonts w:ascii="Inter" w:hAnsi="Inter"/>
                <w:b/>
                <w:bCs/>
                <w:color w:val="FEFFFF" w:themeColor="background1"/>
              </w:rPr>
              <w:t>#</w:t>
            </w:r>
          </w:p>
        </w:tc>
        <w:tc>
          <w:tcPr>
            <w:tcW w:w="2250" w:type="dxa"/>
            <w:shd w:val="clear" w:color="auto" w:fill="03994E" w:themeFill="accent1"/>
          </w:tcPr>
          <w:p w14:paraId="557A2B08" w14:textId="4CAA85F4" w:rsidR="00462B7F" w:rsidRPr="0044529A" w:rsidRDefault="00462B7F" w:rsidP="00935462">
            <w:pPr>
              <w:rPr>
                <w:rFonts w:ascii="Inter" w:hAnsi="Inter"/>
                <w:b/>
                <w:bCs/>
                <w:color w:val="FEFFFF" w:themeColor="background1"/>
              </w:rPr>
            </w:pPr>
            <w:r w:rsidRPr="0044529A">
              <w:rPr>
                <w:rFonts w:ascii="Inter" w:hAnsi="Inter"/>
                <w:b/>
                <w:bCs/>
                <w:color w:val="FEFFFF" w:themeColor="background1"/>
              </w:rPr>
              <w:t>Process or Application</w:t>
            </w:r>
          </w:p>
        </w:tc>
        <w:tc>
          <w:tcPr>
            <w:tcW w:w="1350" w:type="dxa"/>
            <w:shd w:val="clear" w:color="auto" w:fill="03994E" w:themeFill="accent1"/>
          </w:tcPr>
          <w:p w14:paraId="4AD1C658" w14:textId="77777777" w:rsidR="00462B7F" w:rsidRPr="0044529A" w:rsidRDefault="00462B7F" w:rsidP="00935462">
            <w:pPr>
              <w:rPr>
                <w:rFonts w:ascii="Inter" w:hAnsi="Inter"/>
                <w:b/>
                <w:bCs/>
                <w:color w:val="FEFFFF" w:themeColor="background1"/>
              </w:rPr>
            </w:pPr>
            <w:r w:rsidRPr="0044529A">
              <w:rPr>
                <w:rFonts w:ascii="Inter" w:hAnsi="Inter"/>
                <w:b/>
                <w:bCs/>
                <w:color w:val="FEFFFF" w:themeColor="background1"/>
              </w:rPr>
              <w:t>URL/Version</w:t>
            </w:r>
          </w:p>
        </w:tc>
        <w:tc>
          <w:tcPr>
            <w:tcW w:w="2520" w:type="dxa"/>
            <w:shd w:val="clear" w:color="auto" w:fill="03994E" w:themeFill="accent1"/>
          </w:tcPr>
          <w:p w14:paraId="6CB30225" w14:textId="2283AAA6" w:rsidR="00462B7F" w:rsidRPr="0044529A" w:rsidRDefault="00462B7F" w:rsidP="00935462">
            <w:pPr>
              <w:rPr>
                <w:rFonts w:ascii="Inter" w:hAnsi="Inter"/>
                <w:b/>
                <w:bCs/>
                <w:color w:val="FEFFFF" w:themeColor="background1"/>
              </w:rPr>
            </w:pPr>
            <w:r w:rsidRPr="0044529A">
              <w:rPr>
                <w:rFonts w:ascii="Inter" w:hAnsi="Inter"/>
                <w:b/>
                <w:bCs/>
                <w:color w:val="FEFFFF" w:themeColor="background1"/>
              </w:rPr>
              <w:t xml:space="preserve">Change or </w:t>
            </w:r>
            <w:proofErr w:type="gramStart"/>
            <w:r w:rsidRPr="0044529A">
              <w:rPr>
                <w:rFonts w:ascii="Inter" w:hAnsi="Inter"/>
                <w:b/>
                <w:bCs/>
                <w:color w:val="FEFFFF" w:themeColor="background1"/>
              </w:rPr>
              <w:t>Upgrade</w:t>
            </w:r>
            <w:proofErr w:type="gramEnd"/>
          </w:p>
        </w:tc>
        <w:tc>
          <w:tcPr>
            <w:tcW w:w="2790" w:type="dxa"/>
            <w:shd w:val="clear" w:color="auto" w:fill="03994E" w:themeFill="accent1"/>
          </w:tcPr>
          <w:p w14:paraId="06B72B85" w14:textId="082C95CB" w:rsidR="00462B7F" w:rsidRPr="0044529A" w:rsidDel="00C11741" w:rsidRDefault="007377C0" w:rsidP="00935462">
            <w:pPr>
              <w:rPr>
                <w:rFonts w:ascii="Inter" w:hAnsi="Inter"/>
                <w:b/>
                <w:bCs/>
                <w:color w:val="FEFFFF" w:themeColor="background1"/>
              </w:rPr>
            </w:pPr>
            <w:r w:rsidRPr="0044529A">
              <w:rPr>
                <w:rFonts w:ascii="Inter" w:hAnsi="Inter"/>
                <w:b/>
                <w:bCs/>
                <w:color w:val="FEFFFF" w:themeColor="background1"/>
              </w:rPr>
              <w:t>Time</w:t>
            </w:r>
            <w:r w:rsidR="002459B0" w:rsidRPr="0044529A">
              <w:rPr>
                <w:rFonts w:ascii="Inter" w:hAnsi="Inter"/>
                <w:b/>
                <w:bCs/>
                <w:color w:val="FEFFFF" w:themeColor="background1"/>
              </w:rPr>
              <w:t xml:space="preserve">line </w:t>
            </w:r>
            <w:r w:rsidR="00935462" w:rsidRPr="0044529A">
              <w:rPr>
                <w:rFonts w:ascii="Inter" w:hAnsi="Inter"/>
                <w:b/>
                <w:bCs/>
                <w:color w:val="FEFFFF" w:themeColor="background1"/>
              </w:rPr>
              <w:t>or Dates</w:t>
            </w:r>
            <w:r w:rsidR="00FD1EDC" w:rsidRPr="0044529A">
              <w:rPr>
                <w:rFonts w:ascii="Inter" w:hAnsi="Inter"/>
                <w:b/>
                <w:bCs/>
                <w:color w:val="FEFFFF" w:themeColor="background1"/>
              </w:rPr>
              <w:t xml:space="preserve"> Expected</w:t>
            </w:r>
          </w:p>
        </w:tc>
      </w:tr>
      <w:tr w:rsidR="00B54475" w:rsidRPr="0044529A" w14:paraId="44D1D28B" w14:textId="77777777" w:rsidTr="007834AF">
        <w:tc>
          <w:tcPr>
            <w:tcW w:w="625" w:type="dxa"/>
          </w:tcPr>
          <w:p w14:paraId="2FB30650" w14:textId="77777777" w:rsidR="00462B7F" w:rsidRPr="0044529A" w:rsidRDefault="00462B7F" w:rsidP="00935462">
            <w:pPr>
              <w:rPr>
                <w:rFonts w:ascii="Inter" w:hAnsi="Inter"/>
              </w:rPr>
            </w:pPr>
            <w:r w:rsidRPr="0044529A">
              <w:rPr>
                <w:rFonts w:ascii="Inter" w:hAnsi="Inter"/>
              </w:rPr>
              <w:t>1</w:t>
            </w:r>
          </w:p>
        </w:tc>
        <w:tc>
          <w:tcPr>
            <w:tcW w:w="2250" w:type="dxa"/>
          </w:tcPr>
          <w:p w14:paraId="020606A1" w14:textId="77777777" w:rsidR="00462B7F" w:rsidRPr="0044529A" w:rsidRDefault="00462B7F" w:rsidP="00935462">
            <w:pPr>
              <w:rPr>
                <w:rFonts w:ascii="Inter" w:hAnsi="Inter"/>
              </w:rPr>
            </w:pPr>
          </w:p>
        </w:tc>
        <w:tc>
          <w:tcPr>
            <w:tcW w:w="1350" w:type="dxa"/>
          </w:tcPr>
          <w:p w14:paraId="3C39009E" w14:textId="77777777" w:rsidR="00462B7F" w:rsidRPr="0044529A" w:rsidRDefault="00462B7F" w:rsidP="00935462">
            <w:pPr>
              <w:rPr>
                <w:rFonts w:ascii="Inter" w:hAnsi="Inter"/>
              </w:rPr>
            </w:pPr>
          </w:p>
        </w:tc>
        <w:tc>
          <w:tcPr>
            <w:tcW w:w="2520" w:type="dxa"/>
          </w:tcPr>
          <w:p w14:paraId="71D974BB" w14:textId="77777777" w:rsidR="00462B7F" w:rsidRPr="0044529A" w:rsidRDefault="00462B7F" w:rsidP="00935462">
            <w:pPr>
              <w:rPr>
                <w:rFonts w:ascii="Inter" w:hAnsi="Inter"/>
              </w:rPr>
            </w:pPr>
          </w:p>
        </w:tc>
        <w:tc>
          <w:tcPr>
            <w:tcW w:w="2790" w:type="dxa"/>
          </w:tcPr>
          <w:p w14:paraId="2B7BB650" w14:textId="77777777" w:rsidR="00462B7F" w:rsidRPr="0044529A" w:rsidRDefault="00462B7F" w:rsidP="00935462">
            <w:pPr>
              <w:rPr>
                <w:rFonts w:ascii="Inter" w:hAnsi="Inter"/>
              </w:rPr>
            </w:pPr>
          </w:p>
        </w:tc>
      </w:tr>
      <w:tr w:rsidR="00B54475" w:rsidRPr="0044529A" w14:paraId="4F768FE6" w14:textId="77777777" w:rsidTr="007834AF">
        <w:tc>
          <w:tcPr>
            <w:tcW w:w="625" w:type="dxa"/>
          </w:tcPr>
          <w:p w14:paraId="077D123A" w14:textId="77777777" w:rsidR="00462B7F" w:rsidRPr="0044529A" w:rsidRDefault="00462B7F" w:rsidP="00935462">
            <w:pPr>
              <w:rPr>
                <w:rFonts w:ascii="Inter" w:hAnsi="Inter"/>
              </w:rPr>
            </w:pPr>
            <w:r w:rsidRPr="0044529A">
              <w:rPr>
                <w:rFonts w:ascii="Inter" w:hAnsi="Inter"/>
              </w:rPr>
              <w:t>2</w:t>
            </w:r>
          </w:p>
        </w:tc>
        <w:tc>
          <w:tcPr>
            <w:tcW w:w="2250" w:type="dxa"/>
          </w:tcPr>
          <w:p w14:paraId="6430E1E2" w14:textId="77777777" w:rsidR="00462B7F" w:rsidRPr="0044529A" w:rsidRDefault="00462B7F" w:rsidP="00935462">
            <w:pPr>
              <w:rPr>
                <w:rFonts w:ascii="Inter" w:hAnsi="Inter"/>
              </w:rPr>
            </w:pPr>
          </w:p>
        </w:tc>
        <w:tc>
          <w:tcPr>
            <w:tcW w:w="1350" w:type="dxa"/>
          </w:tcPr>
          <w:p w14:paraId="42567863" w14:textId="77777777" w:rsidR="00462B7F" w:rsidRPr="0044529A" w:rsidRDefault="00462B7F" w:rsidP="00935462">
            <w:pPr>
              <w:rPr>
                <w:rFonts w:ascii="Inter" w:hAnsi="Inter"/>
              </w:rPr>
            </w:pPr>
          </w:p>
        </w:tc>
        <w:tc>
          <w:tcPr>
            <w:tcW w:w="2520" w:type="dxa"/>
          </w:tcPr>
          <w:p w14:paraId="0A554D47" w14:textId="77777777" w:rsidR="00462B7F" w:rsidRPr="0044529A" w:rsidRDefault="00462B7F" w:rsidP="00935462">
            <w:pPr>
              <w:rPr>
                <w:rFonts w:ascii="Inter" w:hAnsi="Inter"/>
              </w:rPr>
            </w:pPr>
          </w:p>
        </w:tc>
        <w:tc>
          <w:tcPr>
            <w:tcW w:w="2790" w:type="dxa"/>
          </w:tcPr>
          <w:p w14:paraId="307A5BAC" w14:textId="77777777" w:rsidR="00462B7F" w:rsidRPr="0044529A" w:rsidRDefault="00462B7F" w:rsidP="00935462">
            <w:pPr>
              <w:rPr>
                <w:rFonts w:ascii="Inter" w:hAnsi="Inter"/>
              </w:rPr>
            </w:pPr>
          </w:p>
        </w:tc>
      </w:tr>
      <w:tr w:rsidR="00B54475" w:rsidRPr="0044529A" w14:paraId="00092936" w14:textId="77777777" w:rsidTr="007834AF">
        <w:tc>
          <w:tcPr>
            <w:tcW w:w="625" w:type="dxa"/>
          </w:tcPr>
          <w:p w14:paraId="739335A2" w14:textId="77777777" w:rsidR="00462B7F" w:rsidRPr="0044529A" w:rsidRDefault="00462B7F" w:rsidP="00935462">
            <w:pPr>
              <w:rPr>
                <w:rFonts w:ascii="Inter" w:hAnsi="Inter"/>
              </w:rPr>
            </w:pPr>
          </w:p>
        </w:tc>
        <w:tc>
          <w:tcPr>
            <w:tcW w:w="2250" w:type="dxa"/>
          </w:tcPr>
          <w:p w14:paraId="717D716C" w14:textId="77777777" w:rsidR="00462B7F" w:rsidRPr="0044529A" w:rsidRDefault="00462B7F" w:rsidP="00935462">
            <w:pPr>
              <w:rPr>
                <w:rFonts w:ascii="Inter" w:hAnsi="Inter"/>
              </w:rPr>
            </w:pPr>
          </w:p>
        </w:tc>
        <w:tc>
          <w:tcPr>
            <w:tcW w:w="1350" w:type="dxa"/>
          </w:tcPr>
          <w:p w14:paraId="747539E3" w14:textId="77777777" w:rsidR="00462B7F" w:rsidRPr="0044529A" w:rsidRDefault="00462B7F" w:rsidP="00935462">
            <w:pPr>
              <w:rPr>
                <w:rFonts w:ascii="Inter" w:hAnsi="Inter"/>
              </w:rPr>
            </w:pPr>
          </w:p>
        </w:tc>
        <w:tc>
          <w:tcPr>
            <w:tcW w:w="2520" w:type="dxa"/>
          </w:tcPr>
          <w:p w14:paraId="503AAAD5" w14:textId="77777777" w:rsidR="00462B7F" w:rsidRPr="0044529A" w:rsidRDefault="00462B7F" w:rsidP="00935462">
            <w:pPr>
              <w:rPr>
                <w:rFonts w:ascii="Inter" w:hAnsi="Inter"/>
              </w:rPr>
            </w:pPr>
          </w:p>
        </w:tc>
        <w:tc>
          <w:tcPr>
            <w:tcW w:w="2790" w:type="dxa"/>
          </w:tcPr>
          <w:p w14:paraId="465C79BC" w14:textId="77777777" w:rsidR="00462B7F" w:rsidRPr="0044529A" w:rsidRDefault="00462B7F" w:rsidP="00935462">
            <w:pPr>
              <w:rPr>
                <w:rFonts w:ascii="Inter" w:hAnsi="Inter"/>
              </w:rPr>
            </w:pPr>
          </w:p>
        </w:tc>
      </w:tr>
      <w:tr w:rsidR="00B54475" w:rsidRPr="0044529A" w14:paraId="7CB067E6" w14:textId="77777777" w:rsidTr="007834AF">
        <w:tc>
          <w:tcPr>
            <w:tcW w:w="625" w:type="dxa"/>
          </w:tcPr>
          <w:p w14:paraId="42258CA8" w14:textId="77777777" w:rsidR="00462B7F" w:rsidRPr="0044529A" w:rsidRDefault="00462B7F" w:rsidP="00935462">
            <w:pPr>
              <w:rPr>
                <w:rFonts w:ascii="Inter" w:hAnsi="Inter"/>
              </w:rPr>
            </w:pPr>
          </w:p>
        </w:tc>
        <w:tc>
          <w:tcPr>
            <w:tcW w:w="2250" w:type="dxa"/>
          </w:tcPr>
          <w:p w14:paraId="3591D5AF" w14:textId="77777777" w:rsidR="00462B7F" w:rsidRPr="0044529A" w:rsidRDefault="00462B7F" w:rsidP="00935462">
            <w:pPr>
              <w:rPr>
                <w:rFonts w:ascii="Inter" w:hAnsi="Inter"/>
              </w:rPr>
            </w:pPr>
          </w:p>
        </w:tc>
        <w:tc>
          <w:tcPr>
            <w:tcW w:w="1350" w:type="dxa"/>
          </w:tcPr>
          <w:p w14:paraId="36BF6D72" w14:textId="77777777" w:rsidR="00462B7F" w:rsidRPr="0044529A" w:rsidRDefault="00462B7F" w:rsidP="00935462">
            <w:pPr>
              <w:rPr>
                <w:rFonts w:ascii="Inter" w:hAnsi="Inter"/>
              </w:rPr>
            </w:pPr>
          </w:p>
        </w:tc>
        <w:tc>
          <w:tcPr>
            <w:tcW w:w="2520" w:type="dxa"/>
          </w:tcPr>
          <w:p w14:paraId="68D68434" w14:textId="77777777" w:rsidR="00462B7F" w:rsidRPr="0044529A" w:rsidRDefault="00462B7F" w:rsidP="00935462">
            <w:pPr>
              <w:rPr>
                <w:rFonts w:ascii="Inter" w:hAnsi="Inter"/>
              </w:rPr>
            </w:pPr>
          </w:p>
        </w:tc>
        <w:tc>
          <w:tcPr>
            <w:tcW w:w="2790" w:type="dxa"/>
          </w:tcPr>
          <w:p w14:paraId="4E21F258" w14:textId="77777777" w:rsidR="00462B7F" w:rsidRPr="0044529A" w:rsidRDefault="00462B7F" w:rsidP="00935462">
            <w:pPr>
              <w:rPr>
                <w:rFonts w:ascii="Inter" w:hAnsi="Inter"/>
              </w:rPr>
            </w:pPr>
          </w:p>
        </w:tc>
      </w:tr>
      <w:tr w:rsidR="00B54475" w:rsidRPr="0044529A" w14:paraId="5EEFE4B5" w14:textId="77777777" w:rsidTr="007834AF">
        <w:tc>
          <w:tcPr>
            <w:tcW w:w="625" w:type="dxa"/>
          </w:tcPr>
          <w:p w14:paraId="33822ED0" w14:textId="77777777" w:rsidR="00462B7F" w:rsidRPr="0044529A" w:rsidRDefault="00462B7F" w:rsidP="00935462">
            <w:pPr>
              <w:rPr>
                <w:rFonts w:ascii="Inter" w:hAnsi="Inter"/>
              </w:rPr>
            </w:pPr>
          </w:p>
        </w:tc>
        <w:tc>
          <w:tcPr>
            <w:tcW w:w="2250" w:type="dxa"/>
          </w:tcPr>
          <w:p w14:paraId="244AC1EC" w14:textId="77777777" w:rsidR="00462B7F" w:rsidRPr="0044529A" w:rsidRDefault="00462B7F" w:rsidP="00935462">
            <w:pPr>
              <w:rPr>
                <w:rFonts w:ascii="Inter" w:hAnsi="Inter"/>
              </w:rPr>
            </w:pPr>
          </w:p>
        </w:tc>
        <w:tc>
          <w:tcPr>
            <w:tcW w:w="1350" w:type="dxa"/>
          </w:tcPr>
          <w:p w14:paraId="62FE44D6" w14:textId="77777777" w:rsidR="00462B7F" w:rsidRPr="0044529A" w:rsidRDefault="00462B7F" w:rsidP="00935462">
            <w:pPr>
              <w:rPr>
                <w:rFonts w:ascii="Inter" w:hAnsi="Inter"/>
              </w:rPr>
            </w:pPr>
          </w:p>
        </w:tc>
        <w:tc>
          <w:tcPr>
            <w:tcW w:w="2520" w:type="dxa"/>
          </w:tcPr>
          <w:p w14:paraId="4FA3B83B" w14:textId="77777777" w:rsidR="00462B7F" w:rsidRPr="0044529A" w:rsidRDefault="00462B7F" w:rsidP="00935462">
            <w:pPr>
              <w:rPr>
                <w:rFonts w:ascii="Inter" w:hAnsi="Inter"/>
              </w:rPr>
            </w:pPr>
          </w:p>
        </w:tc>
        <w:tc>
          <w:tcPr>
            <w:tcW w:w="2790" w:type="dxa"/>
          </w:tcPr>
          <w:p w14:paraId="306A7EBD" w14:textId="77777777" w:rsidR="00462B7F" w:rsidRPr="0044529A" w:rsidRDefault="00462B7F" w:rsidP="00935462">
            <w:pPr>
              <w:rPr>
                <w:rFonts w:ascii="Inter" w:hAnsi="Inter"/>
              </w:rPr>
            </w:pPr>
          </w:p>
        </w:tc>
      </w:tr>
    </w:tbl>
    <w:p w14:paraId="5D2258C4" w14:textId="1CD7B6F4" w:rsidR="005602C3" w:rsidRPr="0044529A" w:rsidRDefault="005602C3">
      <w:pPr>
        <w:spacing w:after="160" w:line="259" w:lineRule="auto"/>
        <w:rPr>
          <w:rFonts w:ascii="Inter" w:hAnsi="Inter"/>
        </w:rPr>
      </w:pPr>
      <w:r w:rsidRPr="0044529A">
        <w:rPr>
          <w:rFonts w:ascii="Inter" w:hAnsi="Inter"/>
        </w:rPr>
        <w:lastRenderedPageBreak/>
        <w:br w:type="page"/>
      </w:r>
    </w:p>
    <w:p w14:paraId="7742B7BE" w14:textId="4F5ECE8D" w:rsidR="00BC2039" w:rsidRPr="0044529A" w:rsidRDefault="00AB5C5A" w:rsidP="0044529A">
      <w:pPr>
        <w:pStyle w:val="Heading2"/>
      </w:pPr>
      <w:bookmarkStart w:id="17" w:name="_Toc173415010"/>
      <w:r w:rsidRPr="0044529A">
        <w:lastRenderedPageBreak/>
        <w:t xml:space="preserve">Process </w:t>
      </w:r>
      <w:r w:rsidR="00BC2039" w:rsidRPr="0044529A">
        <w:t>Map</w:t>
      </w:r>
      <w:r w:rsidR="004661D7" w:rsidRPr="0044529A">
        <w:t>s</w:t>
      </w:r>
      <w:r w:rsidR="00D215AB" w:rsidRPr="0044529A">
        <w:t xml:space="preserve"> &amp; </w:t>
      </w:r>
      <w:r w:rsidRPr="0044529A">
        <w:t xml:space="preserve">Supporting </w:t>
      </w:r>
      <w:r w:rsidR="00D215AB" w:rsidRPr="0044529A">
        <w:t>Documentation</w:t>
      </w:r>
      <w:bookmarkEnd w:id="17"/>
    </w:p>
    <w:p w14:paraId="0F937A1C" w14:textId="1EB6D7B6" w:rsidR="002B0210" w:rsidRPr="0044529A" w:rsidRDefault="0062277C" w:rsidP="00CE5F96">
      <w:pPr>
        <w:rPr>
          <w:rFonts w:ascii="Inter" w:hAnsi="Inter"/>
        </w:rPr>
      </w:pPr>
      <w:r w:rsidRPr="0044529A">
        <w:rPr>
          <w:rFonts w:ascii="Inter" w:hAnsi="Inter"/>
        </w:rPr>
        <w:t xml:space="preserve">Embed the </w:t>
      </w:r>
      <w:r w:rsidR="00165FB4" w:rsidRPr="0044529A">
        <w:rPr>
          <w:rFonts w:ascii="Inter" w:hAnsi="Inter"/>
        </w:rPr>
        <w:t>requirements artifacts (process maps, process steps,</w:t>
      </w:r>
      <w:r w:rsidR="009B237C" w:rsidRPr="0044529A">
        <w:rPr>
          <w:rFonts w:ascii="Inter" w:hAnsi="Inter"/>
        </w:rPr>
        <w:t xml:space="preserve"> business requirements,</w:t>
      </w:r>
      <w:r w:rsidR="00165FB4" w:rsidRPr="0044529A">
        <w:rPr>
          <w:rFonts w:ascii="Inter" w:hAnsi="Inter"/>
        </w:rPr>
        <w:t xml:space="preserve"> etc.)</w:t>
      </w:r>
      <w:r w:rsidRPr="0044529A">
        <w:rPr>
          <w:rFonts w:ascii="Inter" w:hAnsi="Inter"/>
        </w:rPr>
        <w:t xml:space="preserve"> here:</w:t>
      </w:r>
    </w:p>
    <w:p w14:paraId="380B6156" w14:textId="77777777" w:rsidR="00D66C9A" w:rsidRPr="0044529A" w:rsidRDefault="00D66C9A" w:rsidP="00CE5F96">
      <w:pPr>
        <w:rPr>
          <w:rFonts w:ascii="Inter" w:hAnsi="Inter"/>
        </w:rPr>
      </w:pPr>
    </w:p>
    <w:p w14:paraId="4618BD54" w14:textId="1A21E00C" w:rsidR="0062277C" w:rsidRPr="0044529A" w:rsidRDefault="00D66C9A" w:rsidP="00CE5F96">
      <w:pPr>
        <w:rPr>
          <w:rFonts w:ascii="Inter" w:hAnsi="Inter"/>
          <w:b/>
          <w:bCs/>
          <w:color w:val="FF0000"/>
        </w:rPr>
      </w:pPr>
      <w:r w:rsidRPr="0044529A">
        <w:rPr>
          <w:rFonts w:ascii="Inter" w:hAnsi="Inter"/>
          <w:b/>
          <w:bCs/>
          <w:color w:val="FF0000"/>
          <w:highlight w:val="yellow"/>
        </w:rPr>
        <w:t>&lt;DELETE THIS NOTE: Items are added here for different types of projects. Use what you need for your project and delete what you do not need.&gt;</w:t>
      </w:r>
    </w:p>
    <w:tbl>
      <w:tblPr>
        <w:tblStyle w:val="TableGrid"/>
        <w:tblW w:w="0" w:type="auto"/>
        <w:tblLook w:val="04A0" w:firstRow="1" w:lastRow="0" w:firstColumn="1" w:lastColumn="0" w:noHBand="0" w:noVBand="1"/>
      </w:tblPr>
      <w:tblGrid>
        <w:gridCol w:w="4675"/>
        <w:gridCol w:w="4675"/>
      </w:tblGrid>
      <w:tr w:rsidR="0029269D" w:rsidRPr="0044529A" w14:paraId="6FC38536" w14:textId="77777777" w:rsidTr="050213AE">
        <w:trPr>
          <w:tblHeader/>
        </w:trPr>
        <w:tc>
          <w:tcPr>
            <w:tcW w:w="4675" w:type="dxa"/>
            <w:shd w:val="clear" w:color="auto" w:fill="03994E" w:themeFill="accent1"/>
          </w:tcPr>
          <w:p w14:paraId="065659C8" w14:textId="4CC3A899" w:rsidR="0029269D" w:rsidRPr="0044529A" w:rsidRDefault="2520F9ED" w:rsidP="00CE5F96">
            <w:pPr>
              <w:rPr>
                <w:rFonts w:ascii="Inter" w:hAnsi="Inter"/>
                <w:b/>
                <w:bCs/>
                <w:color w:val="FEFFFF" w:themeColor="background1"/>
              </w:rPr>
            </w:pPr>
            <w:r w:rsidRPr="0044529A">
              <w:rPr>
                <w:rFonts w:ascii="Inter" w:hAnsi="Inter"/>
                <w:b/>
                <w:bCs/>
                <w:color w:val="FEFFFF" w:themeColor="background1"/>
              </w:rPr>
              <w:t>Item</w:t>
            </w:r>
          </w:p>
        </w:tc>
        <w:tc>
          <w:tcPr>
            <w:tcW w:w="4675" w:type="dxa"/>
            <w:shd w:val="clear" w:color="auto" w:fill="03994E" w:themeFill="accent1"/>
          </w:tcPr>
          <w:p w14:paraId="39BF022F" w14:textId="68A52F2C" w:rsidR="0029269D" w:rsidRPr="0044529A" w:rsidRDefault="0029269D" w:rsidP="00CE5F96">
            <w:pPr>
              <w:rPr>
                <w:rFonts w:ascii="Inter" w:hAnsi="Inter"/>
                <w:b/>
                <w:bCs/>
                <w:color w:val="FEFFFF" w:themeColor="background1"/>
              </w:rPr>
            </w:pPr>
            <w:r w:rsidRPr="0044529A">
              <w:rPr>
                <w:rFonts w:ascii="Inter" w:hAnsi="Inter"/>
                <w:b/>
                <w:bCs/>
                <w:color w:val="FEFFFF" w:themeColor="background1"/>
              </w:rPr>
              <w:t xml:space="preserve">Embed </w:t>
            </w:r>
            <w:r w:rsidR="009A5BB5" w:rsidRPr="0044529A">
              <w:rPr>
                <w:rFonts w:ascii="Inter" w:hAnsi="Inter"/>
                <w:b/>
                <w:bCs/>
                <w:color w:val="FEFFFF" w:themeColor="background1"/>
              </w:rPr>
              <w:t>References</w:t>
            </w:r>
          </w:p>
        </w:tc>
      </w:tr>
      <w:tr w:rsidR="0029269D" w:rsidRPr="0044529A" w14:paraId="60C7907E" w14:textId="77777777" w:rsidTr="050213AE">
        <w:trPr>
          <w:trHeight w:val="1080"/>
        </w:trPr>
        <w:tc>
          <w:tcPr>
            <w:tcW w:w="4675" w:type="dxa"/>
            <w:vAlign w:val="center"/>
          </w:tcPr>
          <w:p w14:paraId="22B14A8B" w14:textId="714192EE" w:rsidR="0029269D" w:rsidRPr="0044529A" w:rsidRDefault="0029269D" w:rsidP="0029269D">
            <w:pPr>
              <w:rPr>
                <w:rFonts w:ascii="Inter" w:hAnsi="Inter"/>
                <w:b/>
                <w:bCs/>
                <w:u w:val="single"/>
              </w:rPr>
            </w:pPr>
            <w:r w:rsidRPr="0044529A">
              <w:rPr>
                <w:rFonts w:ascii="Inter" w:hAnsi="Inter"/>
                <w:b/>
                <w:bCs/>
                <w:u w:val="single"/>
              </w:rPr>
              <w:t>Process Map</w:t>
            </w:r>
            <w:r w:rsidR="00AF0871" w:rsidRPr="0044529A">
              <w:rPr>
                <w:rFonts w:ascii="Inter" w:hAnsi="Inter"/>
                <w:b/>
                <w:bCs/>
                <w:u w:val="single"/>
              </w:rPr>
              <w:t xml:space="preserve"> – Current State </w:t>
            </w:r>
          </w:p>
          <w:p w14:paraId="3ADA550A" w14:textId="027A2060" w:rsidR="00AF0871" w:rsidRPr="0044529A" w:rsidRDefault="00AF0871" w:rsidP="0029269D">
            <w:pPr>
              <w:rPr>
                <w:rFonts w:ascii="Inter" w:hAnsi="Inter"/>
                <w:i/>
                <w:iCs/>
              </w:rPr>
            </w:pPr>
            <w:r w:rsidRPr="0044529A">
              <w:rPr>
                <w:rFonts w:ascii="Inter" w:hAnsi="Inter"/>
                <w:i/>
                <w:iCs/>
              </w:rPr>
              <w:t>Visual flow of the current state process</w:t>
            </w:r>
            <w:r w:rsidR="009C6A29" w:rsidRPr="0044529A">
              <w:rPr>
                <w:rFonts w:ascii="Inter" w:hAnsi="Inter"/>
                <w:i/>
                <w:iCs/>
              </w:rPr>
              <w:t xml:space="preserve"> (L2)</w:t>
            </w:r>
          </w:p>
        </w:tc>
        <w:tc>
          <w:tcPr>
            <w:tcW w:w="4675" w:type="dxa"/>
            <w:vAlign w:val="center"/>
          </w:tcPr>
          <w:p w14:paraId="64FD342D" w14:textId="1CD3A6FF" w:rsidR="0029269D" w:rsidRPr="0044529A" w:rsidRDefault="0029269D" w:rsidP="0029269D">
            <w:pPr>
              <w:rPr>
                <w:rFonts w:ascii="Inter" w:hAnsi="Inter"/>
              </w:rPr>
            </w:pPr>
            <w:r w:rsidRPr="0044529A">
              <w:rPr>
                <w:rFonts w:ascii="Inter" w:hAnsi="Inter"/>
              </w:rPr>
              <w:t>&lt;PDF&gt;</w:t>
            </w:r>
            <w:r w:rsidR="009922E2" w:rsidRPr="0044529A">
              <w:rPr>
                <w:rFonts w:ascii="Inter" w:hAnsi="Inter"/>
              </w:rPr>
              <w:t xml:space="preserve"> from Blueworks </w:t>
            </w:r>
            <w:r w:rsidR="00C46F86" w:rsidRPr="0044529A">
              <w:rPr>
                <w:rFonts w:ascii="Inter" w:hAnsi="Inter"/>
              </w:rPr>
              <w:t>(</w:t>
            </w:r>
            <w:r w:rsidR="009922E2" w:rsidRPr="0044529A">
              <w:rPr>
                <w:rFonts w:ascii="Inter" w:hAnsi="Inter"/>
              </w:rPr>
              <w:t>or Visio</w:t>
            </w:r>
            <w:r w:rsidR="00C46F86" w:rsidRPr="0044529A">
              <w:rPr>
                <w:rFonts w:ascii="Inter" w:hAnsi="Inter"/>
              </w:rPr>
              <w:t>)</w:t>
            </w:r>
          </w:p>
        </w:tc>
      </w:tr>
      <w:tr w:rsidR="00D87C41" w:rsidRPr="0044529A" w14:paraId="6ABB06EE" w14:textId="77777777" w:rsidTr="050213AE">
        <w:trPr>
          <w:trHeight w:val="1080"/>
        </w:trPr>
        <w:tc>
          <w:tcPr>
            <w:tcW w:w="4675" w:type="dxa"/>
            <w:vAlign w:val="center"/>
          </w:tcPr>
          <w:p w14:paraId="52F759E5" w14:textId="034BE332" w:rsidR="00D87C41" w:rsidRPr="0044529A" w:rsidRDefault="00D87C41" w:rsidP="00D87C41">
            <w:pPr>
              <w:rPr>
                <w:rFonts w:ascii="Inter" w:hAnsi="Inter"/>
                <w:b/>
                <w:bCs/>
                <w:u w:val="single"/>
              </w:rPr>
            </w:pPr>
            <w:r w:rsidRPr="0044529A">
              <w:rPr>
                <w:rFonts w:ascii="Inter" w:hAnsi="Inter"/>
                <w:b/>
                <w:bCs/>
                <w:u w:val="single"/>
              </w:rPr>
              <w:t>Process Detail</w:t>
            </w:r>
            <w:r w:rsidR="00280143" w:rsidRPr="0044529A">
              <w:rPr>
                <w:rFonts w:ascii="Inter" w:hAnsi="Inter"/>
                <w:b/>
                <w:bCs/>
                <w:u w:val="single"/>
              </w:rPr>
              <w:t xml:space="preserve"> – Current State</w:t>
            </w:r>
          </w:p>
          <w:p w14:paraId="47DDD606" w14:textId="77777777" w:rsidR="006219BC" w:rsidRPr="0044529A" w:rsidRDefault="00D87C41" w:rsidP="00D87C41">
            <w:pPr>
              <w:rPr>
                <w:rFonts w:ascii="Inter" w:hAnsi="Inter"/>
                <w:i/>
                <w:iCs/>
              </w:rPr>
            </w:pPr>
            <w:r w:rsidRPr="0044529A">
              <w:rPr>
                <w:rFonts w:ascii="Inter" w:hAnsi="Inter"/>
                <w:i/>
                <w:iCs/>
              </w:rPr>
              <w:t>Full detail for current state process steps (L2)</w:t>
            </w:r>
          </w:p>
          <w:p w14:paraId="2D1F7060" w14:textId="77777777" w:rsidR="006219BC" w:rsidRPr="0044529A" w:rsidRDefault="006219BC" w:rsidP="00D87C41">
            <w:pPr>
              <w:rPr>
                <w:rFonts w:ascii="Inter" w:hAnsi="Inter"/>
                <w:i/>
                <w:iCs/>
              </w:rPr>
            </w:pPr>
          </w:p>
          <w:p w14:paraId="680737C6" w14:textId="2A2D6C92" w:rsidR="00E50F92" w:rsidRPr="0044529A" w:rsidRDefault="00D87C41" w:rsidP="00604C03">
            <w:pPr>
              <w:rPr>
                <w:rFonts w:ascii="Inter" w:hAnsi="Inter"/>
              </w:rPr>
            </w:pPr>
            <w:r w:rsidRPr="0044529A">
              <w:rPr>
                <w:rFonts w:ascii="Inter" w:hAnsi="Inter"/>
                <w:i/>
                <w:iCs/>
              </w:rPr>
              <w:t xml:space="preserve"> </w:t>
            </w:r>
            <w:r w:rsidR="00B05DEC" w:rsidRPr="0044529A">
              <w:rPr>
                <w:rFonts w:ascii="Inter" w:hAnsi="Inter"/>
              </w:rPr>
              <w:t>Include</w:t>
            </w:r>
            <w:r w:rsidR="00A86D84" w:rsidRPr="0044529A">
              <w:rPr>
                <w:rFonts w:ascii="Inter" w:hAnsi="Inter"/>
              </w:rPr>
              <w:t xml:space="preserve"> (as applicable)</w:t>
            </w:r>
            <w:r w:rsidR="00B05DEC" w:rsidRPr="0044529A">
              <w:rPr>
                <w:rFonts w:ascii="Inter" w:hAnsi="Inter"/>
              </w:rPr>
              <w:t>:</w:t>
            </w:r>
          </w:p>
          <w:p w14:paraId="67605D58" w14:textId="7E035021" w:rsidR="00D42747" w:rsidRPr="0044529A" w:rsidRDefault="00B05DEC" w:rsidP="00DE3424">
            <w:pPr>
              <w:pStyle w:val="ListParagraph"/>
              <w:numPr>
                <w:ilvl w:val="0"/>
                <w:numId w:val="36"/>
              </w:numPr>
            </w:pPr>
            <w:r w:rsidRPr="0044529A">
              <w:t>Steps</w:t>
            </w:r>
          </w:p>
          <w:p w14:paraId="5201D1A9" w14:textId="3347D8F3" w:rsidR="00DE3424" w:rsidRPr="0044529A" w:rsidRDefault="00B05DEC" w:rsidP="00DE3424">
            <w:pPr>
              <w:pStyle w:val="ListParagraph"/>
              <w:numPr>
                <w:ilvl w:val="0"/>
                <w:numId w:val="36"/>
              </w:numPr>
            </w:pPr>
            <w:r w:rsidRPr="0044529A">
              <w:t>Data Schema</w:t>
            </w:r>
            <w:r w:rsidR="00DE3424" w:rsidRPr="0044529A">
              <w:t xml:space="preserve"> </w:t>
            </w:r>
            <w:r w:rsidRPr="0044529A">
              <w:t>Definitions</w:t>
            </w:r>
          </w:p>
          <w:p w14:paraId="5254873F" w14:textId="77777777" w:rsidR="00DE3424" w:rsidRPr="0044529A" w:rsidRDefault="00B05DEC" w:rsidP="00DE3424">
            <w:pPr>
              <w:pStyle w:val="ListParagraph"/>
              <w:numPr>
                <w:ilvl w:val="0"/>
                <w:numId w:val="36"/>
              </w:numPr>
            </w:pPr>
            <w:r w:rsidRPr="0044529A">
              <w:t>Entity Relationship Diagram(s) (ERD)</w:t>
            </w:r>
          </w:p>
          <w:p w14:paraId="2A1AE366" w14:textId="77777777" w:rsidR="00B05DEC" w:rsidRPr="0044529A" w:rsidRDefault="00B05DEC" w:rsidP="00DE3424">
            <w:pPr>
              <w:pStyle w:val="ListParagraph"/>
              <w:numPr>
                <w:ilvl w:val="0"/>
                <w:numId w:val="36"/>
              </w:numPr>
            </w:pPr>
            <w:r w:rsidRPr="0044529A">
              <w:t>Etc.</w:t>
            </w:r>
          </w:p>
          <w:p w14:paraId="76984F45" w14:textId="3A0E515F" w:rsidR="00DE3424" w:rsidRPr="0044529A" w:rsidRDefault="00DE3424" w:rsidP="00DE3424">
            <w:pPr>
              <w:rPr>
                <w:rFonts w:ascii="Inter" w:hAnsi="Inter"/>
              </w:rPr>
            </w:pPr>
          </w:p>
        </w:tc>
        <w:tc>
          <w:tcPr>
            <w:tcW w:w="4675" w:type="dxa"/>
            <w:vAlign w:val="center"/>
          </w:tcPr>
          <w:p w14:paraId="4C260C84" w14:textId="2CDAF921" w:rsidR="00D87C41" w:rsidRPr="0044529A" w:rsidRDefault="00D87C41" w:rsidP="00D87C41">
            <w:pPr>
              <w:rPr>
                <w:rFonts w:ascii="Inter" w:hAnsi="Inter"/>
              </w:rPr>
            </w:pPr>
            <w:r w:rsidRPr="0044529A">
              <w:rPr>
                <w:rFonts w:ascii="Inter" w:hAnsi="Inter"/>
              </w:rPr>
              <w:t>&lt;Word&gt;</w:t>
            </w:r>
            <w:r w:rsidR="00005676" w:rsidRPr="0044529A">
              <w:rPr>
                <w:rFonts w:ascii="Inter" w:hAnsi="Inter"/>
              </w:rPr>
              <w:t xml:space="preserve"> or &lt;Excel&gt;</w:t>
            </w:r>
            <w:r w:rsidR="00B05DEC" w:rsidRPr="0044529A">
              <w:rPr>
                <w:rFonts w:ascii="Inter" w:hAnsi="Inter"/>
              </w:rPr>
              <w:t xml:space="preserve"> or &lt;Other?&gt;</w:t>
            </w:r>
          </w:p>
        </w:tc>
      </w:tr>
      <w:tr w:rsidR="00D87C41" w:rsidRPr="0044529A" w14:paraId="79B1F19F" w14:textId="77777777" w:rsidTr="050213AE">
        <w:trPr>
          <w:trHeight w:val="1080"/>
        </w:trPr>
        <w:tc>
          <w:tcPr>
            <w:tcW w:w="4675" w:type="dxa"/>
            <w:vAlign w:val="center"/>
          </w:tcPr>
          <w:p w14:paraId="3BF07AFA" w14:textId="77777777" w:rsidR="00D87C41" w:rsidRPr="0044529A" w:rsidRDefault="00D87C41" w:rsidP="00D87C41">
            <w:pPr>
              <w:rPr>
                <w:rFonts w:ascii="Inter" w:hAnsi="Inter"/>
                <w:b/>
                <w:bCs/>
                <w:u w:val="single"/>
              </w:rPr>
            </w:pPr>
            <w:r w:rsidRPr="0044529A">
              <w:rPr>
                <w:rFonts w:ascii="Inter" w:hAnsi="Inter"/>
                <w:b/>
                <w:bCs/>
                <w:u w:val="single"/>
              </w:rPr>
              <w:t>Process Map – Future State</w:t>
            </w:r>
          </w:p>
          <w:p w14:paraId="13AA916E" w14:textId="57B27965" w:rsidR="00D87C41" w:rsidRPr="0044529A" w:rsidRDefault="00CA05A2" w:rsidP="00D87C41">
            <w:pPr>
              <w:rPr>
                <w:rFonts w:ascii="Inter" w:hAnsi="Inter"/>
                <w:i/>
                <w:iCs/>
              </w:rPr>
            </w:pPr>
            <w:r w:rsidRPr="0044529A">
              <w:rPr>
                <w:rFonts w:ascii="Inter" w:hAnsi="Inter"/>
                <w:i/>
                <w:iCs/>
              </w:rPr>
              <w:t>V</w:t>
            </w:r>
            <w:r w:rsidR="00D87C41" w:rsidRPr="0044529A">
              <w:rPr>
                <w:rFonts w:ascii="Inter" w:hAnsi="Inter"/>
                <w:i/>
                <w:iCs/>
              </w:rPr>
              <w:t>isual flow of the future state process (L2)</w:t>
            </w:r>
          </w:p>
          <w:p w14:paraId="1199DCD1" w14:textId="77777777" w:rsidR="00D87C41" w:rsidRPr="0044529A" w:rsidRDefault="00D87C41" w:rsidP="00D87C41">
            <w:pPr>
              <w:rPr>
                <w:rFonts w:ascii="Inter" w:hAnsi="Inter"/>
                <w:i/>
                <w:iCs/>
              </w:rPr>
            </w:pPr>
          </w:p>
          <w:p w14:paraId="1B5A8FB8" w14:textId="566A5B70" w:rsidR="00D87C41" w:rsidRPr="0044529A" w:rsidRDefault="00D87C41" w:rsidP="00D87C41">
            <w:pPr>
              <w:rPr>
                <w:rFonts w:ascii="Inter" w:hAnsi="Inter"/>
                <w:b/>
                <w:bCs/>
                <w:u w:val="single"/>
              </w:rPr>
            </w:pPr>
            <w:r w:rsidRPr="0044529A">
              <w:rPr>
                <w:rFonts w:ascii="Inter" w:hAnsi="Inter"/>
                <w:i/>
                <w:iCs/>
                <w:color w:val="FF0000"/>
                <w:highlight w:val="yellow"/>
              </w:rPr>
              <w:t>Coordinate with SA for the level of detail between this Future State map ends and the SDD picks up</w:t>
            </w:r>
          </w:p>
        </w:tc>
        <w:tc>
          <w:tcPr>
            <w:tcW w:w="4675" w:type="dxa"/>
            <w:vAlign w:val="center"/>
          </w:tcPr>
          <w:p w14:paraId="7C4838A4" w14:textId="0E516245" w:rsidR="00D87C41" w:rsidRPr="0044529A" w:rsidRDefault="00D87C41" w:rsidP="00D87C41">
            <w:pPr>
              <w:rPr>
                <w:rFonts w:ascii="Inter" w:hAnsi="Inter"/>
              </w:rPr>
            </w:pPr>
            <w:r w:rsidRPr="0044529A">
              <w:rPr>
                <w:rFonts w:ascii="Inter" w:hAnsi="Inter"/>
              </w:rPr>
              <w:t>&lt;PDF&gt;</w:t>
            </w:r>
          </w:p>
        </w:tc>
      </w:tr>
      <w:tr w:rsidR="00D87C41" w:rsidRPr="0044529A" w14:paraId="6AF933A9" w14:textId="77777777" w:rsidTr="050213AE">
        <w:trPr>
          <w:trHeight w:val="1080"/>
        </w:trPr>
        <w:tc>
          <w:tcPr>
            <w:tcW w:w="4675" w:type="dxa"/>
            <w:vAlign w:val="center"/>
          </w:tcPr>
          <w:p w14:paraId="214A769B" w14:textId="5992FEA6" w:rsidR="00D87C41" w:rsidRPr="0044529A" w:rsidRDefault="00D87C41" w:rsidP="00D87C41">
            <w:pPr>
              <w:rPr>
                <w:rFonts w:ascii="Inter" w:hAnsi="Inter"/>
                <w:b/>
                <w:bCs/>
                <w:u w:val="single"/>
              </w:rPr>
            </w:pPr>
            <w:r w:rsidRPr="0044529A">
              <w:rPr>
                <w:rFonts w:ascii="Inter" w:hAnsi="Inter"/>
                <w:b/>
                <w:bCs/>
                <w:u w:val="single"/>
              </w:rPr>
              <w:t>Future State Process Steps</w:t>
            </w:r>
          </w:p>
          <w:p w14:paraId="40B4E99B" w14:textId="77777777" w:rsidR="00D87C41" w:rsidRPr="0044529A" w:rsidRDefault="00D87C41" w:rsidP="00D87C41">
            <w:pPr>
              <w:rPr>
                <w:rFonts w:ascii="Inter" w:hAnsi="Inter"/>
                <w:i/>
                <w:iCs/>
              </w:rPr>
            </w:pPr>
            <w:r w:rsidRPr="0044529A">
              <w:rPr>
                <w:rFonts w:ascii="Inter" w:hAnsi="Inter"/>
                <w:i/>
                <w:iCs/>
              </w:rPr>
              <w:t xml:space="preserve">Full detail for future state process steps (L3) </w:t>
            </w:r>
          </w:p>
          <w:p w14:paraId="7772BC37" w14:textId="77777777" w:rsidR="00D87C41" w:rsidRPr="0044529A" w:rsidRDefault="00D87C41" w:rsidP="00D87C41">
            <w:pPr>
              <w:rPr>
                <w:rFonts w:ascii="Inter" w:hAnsi="Inter"/>
                <w:i/>
                <w:iCs/>
                <w:highlight w:val="yellow"/>
              </w:rPr>
            </w:pPr>
          </w:p>
          <w:p w14:paraId="130B29C0" w14:textId="52B97BB5" w:rsidR="00D87C41" w:rsidRPr="0044529A" w:rsidRDefault="00D87C41" w:rsidP="00D87C41">
            <w:pPr>
              <w:rPr>
                <w:rFonts w:ascii="Inter" w:hAnsi="Inter"/>
                <w:highlight w:val="green"/>
                <w:u w:val="single"/>
              </w:rPr>
            </w:pPr>
            <w:r w:rsidRPr="0044529A">
              <w:rPr>
                <w:rFonts w:ascii="Inter" w:hAnsi="Inter"/>
                <w:i/>
                <w:iCs/>
                <w:color w:val="FF0000"/>
                <w:highlight w:val="yellow"/>
              </w:rPr>
              <w:t>Coordinate with SA for SDD vs PDD</w:t>
            </w:r>
          </w:p>
        </w:tc>
        <w:tc>
          <w:tcPr>
            <w:tcW w:w="4675" w:type="dxa"/>
            <w:vAlign w:val="center"/>
          </w:tcPr>
          <w:p w14:paraId="2E4D6A71" w14:textId="5C39EF4D" w:rsidR="00D87C41" w:rsidRPr="0044529A" w:rsidRDefault="00D87C41" w:rsidP="00D87C41">
            <w:pPr>
              <w:rPr>
                <w:rFonts w:ascii="Inter" w:hAnsi="Inter"/>
                <w:highlight w:val="green"/>
              </w:rPr>
            </w:pPr>
            <w:r w:rsidRPr="0044529A">
              <w:rPr>
                <w:rFonts w:ascii="Inter" w:hAnsi="Inter"/>
              </w:rPr>
              <w:t>&lt;Word&gt;</w:t>
            </w:r>
          </w:p>
        </w:tc>
      </w:tr>
      <w:tr w:rsidR="007877AE" w:rsidRPr="0044529A" w14:paraId="61DFC863" w14:textId="77777777" w:rsidTr="050213AE">
        <w:trPr>
          <w:trHeight w:val="1080"/>
        </w:trPr>
        <w:tc>
          <w:tcPr>
            <w:tcW w:w="4675" w:type="dxa"/>
            <w:vAlign w:val="center"/>
          </w:tcPr>
          <w:p w14:paraId="33EE72DB" w14:textId="2B0F015A" w:rsidR="007877AE" w:rsidRPr="0044529A" w:rsidRDefault="007877AE" w:rsidP="007877AE">
            <w:pPr>
              <w:rPr>
                <w:rFonts w:ascii="Inter" w:hAnsi="Inter"/>
                <w:b/>
                <w:bCs/>
                <w:u w:val="single"/>
              </w:rPr>
            </w:pPr>
            <w:r w:rsidRPr="0044529A">
              <w:rPr>
                <w:rFonts w:ascii="Inter" w:hAnsi="Inter"/>
                <w:b/>
                <w:bCs/>
                <w:u w:val="single"/>
              </w:rPr>
              <w:t>Application UI Wireframes/Screenflows of Conceptual Design</w:t>
            </w:r>
          </w:p>
          <w:p w14:paraId="5DB8FA0C" w14:textId="77777777" w:rsidR="007877AE" w:rsidRPr="0044529A" w:rsidRDefault="007877AE" w:rsidP="007877AE">
            <w:pPr>
              <w:rPr>
                <w:rFonts w:ascii="Inter" w:hAnsi="Inter"/>
                <w:b/>
                <w:bCs/>
                <w:u w:val="single"/>
              </w:rPr>
            </w:pPr>
          </w:p>
          <w:p w14:paraId="1C5D8AEF" w14:textId="77777777" w:rsidR="007877AE" w:rsidRPr="0044529A" w:rsidRDefault="007877AE" w:rsidP="007877AE">
            <w:pPr>
              <w:rPr>
                <w:rFonts w:ascii="Inter" w:hAnsi="Inter"/>
                <w:color w:val="FF0000"/>
                <w:highlight w:val="yellow"/>
              </w:rPr>
            </w:pPr>
            <w:r w:rsidRPr="0044529A">
              <w:rPr>
                <w:rFonts w:ascii="Inter" w:hAnsi="Inter"/>
                <w:color w:val="FF0000"/>
                <w:highlight w:val="yellow"/>
              </w:rPr>
              <w:t>BA and SA need to work closely on this</w:t>
            </w:r>
          </w:p>
          <w:p w14:paraId="4BA7ADDE" w14:textId="77777777" w:rsidR="007877AE" w:rsidRPr="0044529A" w:rsidRDefault="007877AE" w:rsidP="007877AE">
            <w:pPr>
              <w:rPr>
                <w:rFonts w:ascii="Inter" w:hAnsi="Inter"/>
                <w:color w:val="FF0000"/>
                <w:highlight w:val="yellow"/>
              </w:rPr>
            </w:pPr>
          </w:p>
          <w:p w14:paraId="0C6B1F5D" w14:textId="7AC5FC94" w:rsidR="007877AE" w:rsidRPr="0044529A" w:rsidRDefault="007877AE" w:rsidP="007877AE">
            <w:pPr>
              <w:rPr>
                <w:rFonts w:ascii="Inter" w:hAnsi="Inter"/>
                <w:b/>
                <w:bCs/>
                <w:highlight w:val="green"/>
                <w:u w:val="single"/>
              </w:rPr>
            </w:pPr>
            <w:r w:rsidRPr="0044529A">
              <w:rPr>
                <w:rFonts w:ascii="Inter" w:hAnsi="Inter"/>
                <w:color w:val="FF0000"/>
                <w:highlight w:val="yellow"/>
              </w:rPr>
              <w:t>Human-in-the-loop for Applied AI incorporated into Wireframing</w:t>
            </w:r>
          </w:p>
        </w:tc>
        <w:tc>
          <w:tcPr>
            <w:tcW w:w="4675" w:type="dxa"/>
            <w:vAlign w:val="center"/>
          </w:tcPr>
          <w:p w14:paraId="049EF9BF" w14:textId="1877BF4A" w:rsidR="007877AE" w:rsidRPr="0044529A" w:rsidRDefault="007877AE" w:rsidP="007877AE">
            <w:pPr>
              <w:rPr>
                <w:rFonts w:ascii="Inter" w:hAnsi="Inter"/>
                <w:highlight w:val="green"/>
              </w:rPr>
            </w:pPr>
            <w:r w:rsidRPr="0044529A">
              <w:rPr>
                <w:rFonts w:ascii="Inter" w:hAnsi="Inter"/>
              </w:rPr>
              <w:t>Embed Wireframes and/or Screenflows (Balsamiq, etc.)</w:t>
            </w:r>
          </w:p>
        </w:tc>
      </w:tr>
      <w:tr w:rsidR="00AB71FF" w:rsidRPr="0044529A" w14:paraId="64BCE944" w14:textId="77777777" w:rsidTr="050213AE">
        <w:trPr>
          <w:trHeight w:val="1080"/>
        </w:trPr>
        <w:tc>
          <w:tcPr>
            <w:tcW w:w="4675" w:type="dxa"/>
            <w:vAlign w:val="center"/>
          </w:tcPr>
          <w:p w14:paraId="4A4C241A" w14:textId="77777777" w:rsidR="00AB71FF" w:rsidRPr="0044529A" w:rsidRDefault="00AB71FF" w:rsidP="00AB71FF">
            <w:pPr>
              <w:rPr>
                <w:rFonts w:ascii="Inter" w:hAnsi="Inter"/>
                <w:b/>
                <w:bCs/>
                <w:u w:val="single"/>
              </w:rPr>
            </w:pPr>
            <w:r w:rsidRPr="0044529A">
              <w:rPr>
                <w:rFonts w:ascii="Inter" w:hAnsi="Inter"/>
                <w:b/>
                <w:bCs/>
                <w:u w:val="single"/>
              </w:rPr>
              <w:t>Data Model for New Development (Low-code and Applied AI)</w:t>
            </w:r>
          </w:p>
          <w:p w14:paraId="6611CF16" w14:textId="77777777" w:rsidR="00AB71FF" w:rsidRPr="0044529A" w:rsidRDefault="00AB71FF" w:rsidP="00AB71FF">
            <w:pPr>
              <w:rPr>
                <w:rFonts w:ascii="Inter" w:hAnsi="Inter"/>
                <w:b/>
                <w:bCs/>
                <w:u w:val="single"/>
              </w:rPr>
            </w:pPr>
          </w:p>
          <w:p w14:paraId="5442706F" w14:textId="77777777" w:rsidR="00AB71FF" w:rsidRPr="0044529A" w:rsidRDefault="00AB71FF" w:rsidP="00AB71FF">
            <w:pPr>
              <w:rPr>
                <w:rFonts w:ascii="Inter" w:hAnsi="Inter"/>
                <w:color w:val="FF0000"/>
              </w:rPr>
            </w:pPr>
            <w:r w:rsidRPr="0044529A">
              <w:rPr>
                <w:rFonts w:ascii="Inter" w:hAnsi="Inter"/>
                <w:color w:val="FF0000"/>
                <w:highlight w:val="yellow"/>
              </w:rPr>
              <w:t>BA and SA need to work closely on this</w:t>
            </w:r>
          </w:p>
          <w:p w14:paraId="13E02C51" w14:textId="77777777" w:rsidR="00AB71FF" w:rsidRPr="0044529A" w:rsidRDefault="00AB71FF" w:rsidP="00AB71FF">
            <w:pPr>
              <w:rPr>
                <w:rFonts w:ascii="Inter" w:hAnsi="Inter"/>
                <w:b/>
                <w:bCs/>
                <w:u w:val="single"/>
              </w:rPr>
            </w:pPr>
          </w:p>
          <w:p w14:paraId="51D0AB77" w14:textId="77777777" w:rsidR="00AB71FF" w:rsidRPr="0044529A" w:rsidRDefault="00AB71FF" w:rsidP="00AB71FF">
            <w:pPr>
              <w:rPr>
                <w:rFonts w:ascii="Inter" w:hAnsi="Inter"/>
                <w:b/>
                <w:bCs/>
                <w:u w:val="single"/>
              </w:rPr>
            </w:pPr>
          </w:p>
        </w:tc>
        <w:tc>
          <w:tcPr>
            <w:tcW w:w="4675" w:type="dxa"/>
            <w:vAlign w:val="center"/>
          </w:tcPr>
          <w:p w14:paraId="4D4ED7E2" w14:textId="1A10D8AC" w:rsidR="00AB71FF" w:rsidRPr="0044529A" w:rsidRDefault="00AB71FF" w:rsidP="00AB71FF">
            <w:pPr>
              <w:rPr>
                <w:rFonts w:ascii="Inter" w:hAnsi="Inter"/>
              </w:rPr>
            </w:pPr>
            <w:r w:rsidRPr="0044529A">
              <w:rPr>
                <w:rFonts w:ascii="Inter" w:hAnsi="Inter"/>
              </w:rPr>
              <w:t>Embed ERD, Data Dictionary, etc.</w:t>
            </w:r>
          </w:p>
        </w:tc>
      </w:tr>
      <w:tr w:rsidR="00AB71FF" w:rsidRPr="0044529A" w14:paraId="78B28CEE" w14:textId="77777777" w:rsidTr="050213AE">
        <w:trPr>
          <w:trHeight w:val="1080"/>
        </w:trPr>
        <w:tc>
          <w:tcPr>
            <w:tcW w:w="4675" w:type="dxa"/>
            <w:vAlign w:val="center"/>
          </w:tcPr>
          <w:p w14:paraId="5548BACC" w14:textId="77777777" w:rsidR="00AB71FF" w:rsidRPr="0044529A" w:rsidRDefault="00AB71FF" w:rsidP="00AB71FF">
            <w:pPr>
              <w:rPr>
                <w:rFonts w:ascii="Inter" w:hAnsi="Inter"/>
                <w:b/>
                <w:bCs/>
                <w:u w:val="single"/>
              </w:rPr>
            </w:pPr>
            <w:r w:rsidRPr="0044529A">
              <w:rPr>
                <w:rFonts w:ascii="Inter" w:hAnsi="Inter"/>
                <w:b/>
                <w:bCs/>
                <w:u w:val="single"/>
              </w:rPr>
              <w:t>Data Transformation (Applied AI)</w:t>
            </w:r>
          </w:p>
          <w:p w14:paraId="623301C5" w14:textId="77777777" w:rsidR="00AB71FF" w:rsidRPr="0044529A" w:rsidRDefault="00AB71FF" w:rsidP="00AB71FF">
            <w:pPr>
              <w:rPr>
                <w:rFonts w:ascii="Inter" w:hAnsi="Inter"/>
                <w:b/>
                <w:bCs/>
                <w:u w:val="single"/>
              </w:rPr>
            </w:pPr>
          </w:p>
          <w:p w14:paraId="59D7BE5A" w14:textId="77777777" w:rsidR="00AB71FF" w:rsidRPr="0044529A" w:rsidRDefault="00AB71FF" w:rsidP="00AB71FF">
            <w:pPr>
              <w:rPr>
                <w:rFonts w:ascii="Inter" w:hAnsi="Inter"/>
                <w:color w:val="FF0000"/>
                <w:highlight w:val="yellow"/>
              </w:rPr>
            </w:pPr>
            <w:r w:rsidRPr="0044529A">
              <w:rPr>
                <w:rFonts w:ascii="Inter" w:hAnsi="Inter"/>
                <w:color w:val="FF0000"/>
                <w:highlight w:val="yellow"/>
              </w:rPr>
              <w:t>Current state and future state</w:t>
            </w:r>
          </w:p>
          <w:p w14:paraId="15ACE348" w14:textId="44AE7017" w:rsidR="00AB71FF" w:rsidRPr="0044529A" w:rsidRDefault="00AB71FF" w:rsidP="00AB71FF">
            <w:pPr>
              <w:rPr>
                <w:rFonts w:ascii="Inter" w:hAnsi="Inter"/>
                <w:b/>
                <w:bCs/>
                <w:u w:val="single"/>
              </w:rPr>
            </w:pPr>
            <w:r w:rsidRPr="0044529A">
              <w:rPr>
                <w:rFonts w:ascii="Inter" w:hAnsi="Inter"/>
                <w:color w:val="FF0000"/>
                <w:highlight w:val="yellow"/>
              </w:rPr>
              <w:t>Data Transformation rules and details</w:t>
            </w:r>
          </w:p>
        </w:tc>
        <w:tc>
          <w:tcPr>
            <w:tcW w:w="4675" w:type="dxa"/>
            <w:vAlign w:val="center"/>
          </w:tcPr>
          <w:p w14:paraId="24981035" w14:textId="77777777" w:rsidR="00AB71FF" w:rsidRPr="0044529A" w:rsidRDefault="00AB71FF" w:rsidP="00AB71FF">
            <w:pPr>
              <w:rPr>
                <w:rFonts w:ascii="Inter" w:hAnsi="Inter"/>
              </w:rPr>
            </w:pPr>
          </w:p>
        </w:tc>
      </w:tr>
      <w:tr w:rsidR="00AB71FF" w:rsidRPr="0044529A" w14:paraId="4E309AD1" w14:textId="77777777" w:rsidTr="050213AE">
        <w:trPr>
          <w:trHeight w:val="1080"/>
        </w:trPr>
        <w:tc>
          <w:tcPr>
            <w:tcW w:w="4675" w:type="dxa"/>
            <w:vAlign w:val="center"/>
          </w:tcPr>
          <w:p w14:paraId="6E5EC5C7" w14:textId="77777777" w:rsidR="00AB71FF" w:rsidRPr="0044529A" w:rsidRDefault="00AB71FF" w:rsidP="00AB71FF">
            <w:pPr>
              <w:rPr>
                <w:rFonts w:ascii="Inter" w:hAnsi="Inter"/>
                <w:b/>
                <w:bCs/>
                <w:u w:val="single"/>
              </w:rPr>
            </w:pPr>
            <w:r w:rsidRPr="0044529A">
              <w:rPr>
                <w:rFonts w:ascii="Inter" w:hAnsi="Inter"/>
                <w:b/>
                <w:bCs/>
                <w:u w:val="single"/>
              </w:rPr>
              <w:lastRenderedPageBreak/>
              <w:t>Workflow Requirements</w:t>
            </w:r>
          </w:p>
          <w:p w14:paraId="593227EA" w14:textId="77777777" w:rsidR="00AB71FF" w:rsidRPr="0044529A" w:rsidRDefault="00AB71FF" w:rsidP="00AB71FF">
            <w:pPr>
              <w:rPr>
                <w:rFonts w:ascii="Inter" w:hAnsi="Inter"/>
                <w:i/>
                <w:iCs/>
              </w:rPr>
            </w:pPr>
            <w:r w:rsidRPr="0044529A">
              <w:rPr>
                <w:rFonts w:ascii="Inter" w:hAnsi="Inter"/>
                <w:i/>
                <w:iCs/>
              </w:rPr>
              <w:t>Detailed requirements if building a workflow application focused on WHAT and not HOW</w:t>
            </w:r>
          </w:p>
          <w:p w14:paraId="4DC3BEBB" w14:textId="77777777" w:rsidR="00AB71FF" w:rsidRPr="0044529A" w:rsidRDefault="00AB71FF" w:rsidP="00AB71FF">
            <w:pPr>
              <w:rPr>
                <w:rFonts w:ascii="Inter" w:hAnsi="Inter"/>
                <w:i/>
                <w:iCs/>
              </w:rPr>
            </w:pPr>
          </w:p>
          <w:p w14:paraId="4DAB167B" w14:textId="0DB59CE0" w:rsidR="00AB71FF" w:rsidRPr="0044529A" w:rsidRDefault="00AB71FF" w:rsidP="00AB71FF">
            <w:pPr>
              <w:rPr>
                <w:rFonts w:ascii="Inter" w:hAnsi="Inter"/>
                <w:i/>
                <w:iCs/>
              </w:rPr>
            </w:pPr>
            <w:r w:rsidRPr="0044529A">
              <w:rPr>
                <w:rFonts w:ascii="Inter" w:hAnsi="Inter"/>
                <w:i/>
                <w:iCs/>
                <w:color w:val="FF0000"/>
                <w:highlight w:val="yellow"/>
              </w:rPr>
              <w:t>Coordinate with SA for the level of detail between these Workflow Requirements end and the SDD picks up</w:t>
            </w:r>
          </w:p>
        </w:tc>
        <w:tc>
          <w:tcPr>
            <w:tcW w:w="4675" w:type="dxa"/>
            <w:vAlign w:val="center"/>
          </w:tcPr>
          <w:p w14:paraId="378A42C7" w14:textId="32A85E49" w:rsidR="00AB71FF" w:rsidRPr="0044529A" w:rsidRDefault="00AB71FF" w:rsidP="00AB71FF">
            <w:pPr>
              <w:rPr>
                <w:rFonts w:ascii="Inter" w:hAnsi="Inter"/>
              </w:rPr>
            </w:pPr>
            <w:r w:rsidRPr="0044529A">
              <w:rPr>
                <w:rFonts w:ascii="Inter" w:hAnsi="Inter"/>
              </w:rPr>
              <w:t>&lt;Word&gt;</w:t>
            </w:r>
          </w:p>
        </w:tc>
      </w:tr>
      <w:tr w:rsidR="00AB71FF" w:rsidRPr="0044529A" w14:paraId="74FDE7C0" w14:textId="77777777" w:rsidTr="050213AE">
        <w:trPr>
          <w:trHeight w:val="1080"/>
        </w:trPr>
        <w:tc>
          <w:tcPr>
            <w:tcW w:w="4675" w:type="dxa"/>
            <w:vAlign w:val="center"/>
          </w:tcPr>
          <w:p w14:paraId="251C8EE9" w14:textId="2EFA2A69" w:rsidR="00AB71FF" w:rsidRPr="0044529A" w:rsidRDefault="00AB71FF" w:rsidP="00AB71FF">
            <w:pPr>
              <w:rPr>
                <w:rFonts w:ascii="Inter" w:hAnsi="Inter"/>
              </w:rPr>
            </w:pPr>
            <w:r w:rsidRPr="0044529A">
              <w:rPr>
                <w:rFonts w:ascii="Inter" w:hAnsi="Inter"/>
                <w:b/>
                <w:bCs/>
                <w:u w:val="single"/>
              </w:rPr>
              <w:t xml:space="preserve">Reporting, Dashboarding, and Process Outputs </w:t>
            </w:r>
            <w:r w:rsidRPr="0044529A">
              <w:rPr>
                <w:rFonts w:ascii="Inter" w:hAnsi="Inter"/>
              </w:rPr>
              <w:t xml:space="preserve">– </w:t>
            </w:r>
          </w:p>
          <w:p w14:paraId="631F6816" w14:textId="3883BE30" w:rsidR="00AB71FF" w:rsidRPr="0044529A" w:rsidRDefault="00AB71FF" w:rsidP="00AB71FF">
            <w:pPr>
              <w:rPr>
                <w:rFonts w:ascii="Inter" w:hAnsi="Inter"/>
                <w:i/>
                <w:iCs/>
              </w:rPr>
            </w:pPr>
            <w:r w:rsidRPr="0044529A">
              <w:rPr>
                <w:rFonts w:ascii="Inter" w:hAnsi="Inter"/>
                <w:i/>
                <w:iCs/>
              </w:rPr>
              <w:t>Template(s) will be filled out and distributed as an output of this automated process</w:t>
            </w:r>
          </w:p>
        </w:tc>
        <w:tc>
          <w:tcPr>
            <w:tcW w:w="4675" w:type="dxa"/>
            <w:vAlign w:val="center"/>
          </w:tcPr>
          <w:p w14:paraId="46E908A8" w14:textId="3D68429B" w:rsidR="00AB71FF" w:rsidRPr="0044529A" w:rsidRDefault="00AB71FF" w:rsidP="00AB71FF">
            <w:pPr>
              <w:rPr>
                <w:rFonts w:ascii="Inter" w:hAnsi="Inter"/>
              </w:rPr>
            </w:pPr>
            <w:r w:rsidRPr="0044529A">
              <w:rPr>
                <w:rFonts w:ascii="Inter" w:hAnsi="Inter"/>
              </w:rPr>
              <w:t>&lt;attach&gt;</w:t>
            </w:r>
          </w:p>
        </w:tc>
      </w:tr>
      <w:tr w:rsidR="00AB71FF" w:rsidRPr="0044529A" w14:paraId="49662FDB" w14:textId="77777777" w:rsidTr="050213AE">
        <w:trPr>
          <w:trHeight w:val="1080"/>
        </w:trPr>
        <w:tc>
          <w:tcPr>
            <w:tcW w:w="4675" w:type="dxa"/>
            <w:vAlign w:val="center"/>
          </w:tcPr>
          <w:p w14:paraId="0B7093C9" w14:textId="4A0A568D" w:rsidR="00AB71FF" w:rsidRPr="0044529A" w:rsidRDefault="00AB71FF" w:rsidP="00AB71FF">
            <w:pPr>
              <w:rPr>
                <w:rFonts w:ascii="Inter" w:hAnsi="Inter"/>
                <w:b/>
                <w:bCs/>
              </w:rPr>
            </w:pPr>
            <w:r w:rsidRPr="0044529A">
              <w:rPr>
                <w:rFonts w:ascii="Inter" w:hAnsi="Inter"/>
                <w:b/>
                <w:bCs/>
                <w:u w:val="single"/>
              </w:rPr>
              <w:t xml:space="preserve">Input Templates, Matrices, etc. </w:t>
            </w:r>
            <w:r w:rsidRPr="0044529A">
              <w:rPr>
                <w:rFonts w:ascii="Inter" w:hAnsi="Inter"/>
                <w:b/>
                <w:bCs/>
              </w:rPr>
              <w:t xml:space="preserve">– </w:t>
            </w:r>
          </w:p>
          <w:p w14:paraId="1A848BB6" w14:textId="16D07C33" w:rsidR="00AB71FF" w:rsidRPr="0044529A" w:rsidRDefault="00AB71FF" w:rsidP="00AB71FF">
            <w:pPr>
              <w:rPr>
                <w:rFonts w:ascii="Inter" w:hAnsi="Inter"/>
                <w:i/>
                <w:iCs/>
              </w:rPr>
            </w:pPr>
            <w:r w:rsidRPr="0044529A">
              <w:rPr>
                <w:rFonts w:ascii="Inter" w:hAnsi="Inter"/>
                <w:i/>
                <w:iCs/>
              </w:rPr>
              <w:t>Additional templates that are used to store logic, configuration, or any other inputs that will be used by this automated process</w:t>
            </w:r>
          </w:p>
        </w:tc>
        <w:tc>
          <w:tcPr>
            <w:tcW w:w="4675" w:type="dxa"/>
            <w:vAlign w:val="center"/>
          </w:tcPr>
          <w:p w14:paraId="69F07931" w14:textId="7C275409" w:rsidR="00AB71FF" w:rsidRPr="0044529A" w:rsidRDefault="00AB71FF" w:rsidP="00AB71FF">
            <w:pPr>
              <w:rPr>
                <w:rFonts w:ascii="Inter" w:hAnsi="Inter"/>
              </w:rPr>
            </w:pPr>
            <w:r w:rsidRPr="0044529A">
              <w:rPr>
                <w:rFonts w:ascii="Inter" w:hAnsi="Inter"/>
              </w:rPr>
              <w:t>&lt;attach&gt;</w:t>
            </w:r>
          </w:p>
        </w:tc>
      </w:tr>
      <w:tr w:rsidR="00AB71FF" w:rsidRPr="0044529A" w14:paraId="56BF2AF9" w14:textId="77777777" w:rsidTr="050213AE">
        <w:trPr>
          <w:trHeight w:val="1080"/>
        </w:trPr>
        <w:tc>
          <w:tcPr>
            <w:tcW w:w="4675" w:type="dxa"/>
            <w:vAlign w:val="center"/>
          </w:tcPr>
          <w:p w14:paraId="7945EFE9" w14:textId="58C9CC13" w:rsidR="00AB71FF" w:rsidRPr="0044529A" w:rsidRDefault="00AB71FF" w:rsidP="00AB71FF">
            <w:pPr>
              <w:rPr>
                <w:rFonts w:ascii="Inter" w:hAnsi="Inter"/>
                <w:b/>
                <w:bCs/>
              </w:rPr>
            </w:pPr>
            <w:r w:rsidRPr="0044529A">
              <w:rPr>
                <w:rFonts w:ascii="Inter" w:hAnsi="Inter"/>
                <w:b/>
                <w:bCs/>
                <w:u w:val="single"/>
              </w:rPr>
              <w:t xml:space="preserve">Process Dependencies </w:t>
            </w:r>
            <w:r w:rsidRPr="0044529A">
              <w:rPr>
                <w:rFonts w:ascii="Inter" w:hAnsi="Inter"/>
                <w:b/>
                <w:bCs/>
              </w:rPr>
              <w:t xml:space="preserve">– </w:t>
            </w:r>
          </w:p>
          <w:p w14:paraId="19E5D6C1" w14:textId="6E42F5B7" w:rsidR="00AB71FF" w:rsidRPr="0044529A" w:rsidRDefault="00AB71FF" w:rsidP="00AB71FF">
            <w:pPr>
              <w:rPr>
                <w:rFonts w:ascii="Inter" w:hAnsi="Inter"/>
                <w:b/>
                <w:bCs/>
                <w:u w:val="single"/>
              </w:rPr>
            </w:pPr>
            <w:r w:rsidRPr="0044529A">
              <w:rPr>
                <w:rFonts w:ascii="Inter" w:hAnsi="Inter"/>
                <w:i/>
                <w:iCs/>
              </w:rPr>
              <w:t>Access, network folders, data mapping, databases, user setup, and other items required to build, deploy, and support the process. Finally, include upstream and downstream data and process considerations.</w:t>
            </w:r>
          </w:p>
        </w:tc>
        <w:tc>
          <w:tcPr>
            <w:tcW w:w="4675" w:type="dxa"/>
            <w:vAlign w:val="center"/>
          </w:tcPr>
          <w:p w14:paraId="216C672F" w14:textId="77777777" w:rsidR="00AB71FF" w:rsidRPr="0044529A" w:rsidRDefault="00AB71FF" w:rsidP="00AB71FF">
            <w:pPr>
              <w:rPr>
                <w:rFonts w:ascii="Inter" w:hAnsi="Inter"/>
              </w:rPr>
            </w:pPr>
          </w:p>
        </w:tc>
      </w:tr>
      <w:tr w:rsidR="00AB71FF" w:rsidRPr="0044529A" w14:paraId="7449D200" w14:textId="77777777" w:rsidTr="050213AE">
        <w:trPr>
          <w:trHeight w:val="1080"/>
        </w:trPr>
        <w:tc>
          <w:tcPr>
            <w:tcW w:w="4675" w:type="dxa"/>
            <w:vAlign w:val="center"/>
          </w:tcPr>
          <w:p w14:paraId="28544F9A" w14:textId="4C39D706" w:rsidR="00AB71FF" w:rsidRPr="0044529A" w:rsidRDefault="00AB71FF" w:rsidP="00AB71FF">
            <w:pPr>
              <w:rPr>
                <w:rFonts w:ascii="Inter" w:hAnsi="Inter"/>
                <w:b/>
                <w:bCs/>
                <w:u w:val="single"/>
              </w:rPr>
            </w:pPr>
            <w:r w:rsidRPr="0044529A">
              <w:rPr>
                <w:rFonts w:ascii="Inter" w:hAnsi="Inter"/>
                <w:b/>
                <w:bCs/>
                <w:u w:val="single"/>
              </w:rPr>
              <w:t>Service Level Requirements for Specific Technology Being Used or Platform</w:t>
            </w:r>
          </w:p>
          <w:p w14:paraId="215085B8" w14:textId="77777777" w:rsidR="00AB71FF" w:rsidRPr="0044529A" w:rsidRDefault="00AB71FF" w:rsidP="00AB71FF">
            <w:pPr>
              <w:rPr>
                <w:rFonts w:ascii="Inter" w:hAnsi="Inter"/>
                <w:b/>
                <w:bCs/>
                <w:u w:val="single"/>
              </w:rPr>
            </w:pPr>
          </w:p>
          <w:p w14:paraId="704144EE" w14:textId="77777777" w:rsidR="00AB71FF" w:rsidRPr="0044529A" w:rsidRDefault="00AB71FF" w:rsidP="00AB71FF">
            <w:pPr>
              <w:pStyle w:val="ListParagraph"/>
              <w:numPr>
                <w:ilvl w:val="0"/>
                <w:numId w:val="32"/>
              </w:numPr>
            </w:pPr>
            <w:r w:rsidRPr="0044529A">
              <w:t>Speed</w:t>
            </w:r>
          </w:p>
          <w:p w14:paraId="264D8372" w14:textId="18FD7935" w:rsidR="00AB71FF" w:rsidRPr="0044529A" w:rsidRDefault="00AB71FF" w:rsidP="00AB71FF">
            <w:pPr>
              <w:pStyle w:val="ListParagraph"/>
              <w:numPr>
                <w:ilvl w:val="0"/>
                <w:numId w:val="32"/>
              </w:numPr>
            </w:pPr>
            <w:r w:rsidRPr="0044529A">
              <w:t>GPUs</w:t>
            </w:r>
          </w:p>
          <w:p w14:paraId="28990E35" w14:textId="3F0F0718" w:rsidR="00AB71FF" w:rsidRPr="0044529A" w:rsidRDefault="00AB71FF" w:rsidP="00AB71FF">
            <w:pPr>
              <w:pStyle w:val="ListParagraph"/>
              <w:numPr>
                <w:ilvl w:val="0"/>
                <w:numId w:val="32"/>
              </w:numPr>
            </w:pPr>
            <w:r w:rsidRPr="0044529A">
              <w:t xml:space="preserve">Closed Source vs </w:t>
            </w:r>
            <w:proofErr w:type="gramStart"/>
            <w:r w:rsidRPr="0044529A">
              <w:t>Open Source</w:t>
            </w:r>
            <w:proofErr w:type="gramEnd"/>
            <w:r w:rsidRPr="0044529A">
              <w:t xml:space="preserve"> Models</w:t>
            </w:r>
          </w:p>
          <w:p w14:paraId="199C7281" w14:textId="77777777" w:rsidR="00AB71FF" w:rsidRPr="0044529A" w:rsidRDefault="00AB71FF" w:rsidP="00AB71FF">
            <w:pPr>
              <w:pStyle w:val="ListParagraph"/>
              <w:numPr>
                <w:ilvl w:val="0"/>
                <w:numId w:val="32"/>
              </w:numPr>
            </w:pPr>
            <w:r w:rsidRPr="0044529A">
              <w:t>Throughput</w:t>
            </w:r>
          </w:p>
          <w:p w14:paraId="797B6334" w14:textId="77777777" w:rsidR="00AB71FF" w:rsidRPr="0044529A" w:rsidRDefault="00AB71FF" w:rsidP="00AB71FF">
            <w:pPr>
              <w:pStyle w:val="ListParagraph"/>
              <w:numPr>
                <w:ilvl w:val="0"/>
                <w:numId w:val="32"/>
              </w:numPr>
            </w:pPr>
            <w:r w:rsidRPr="0044529A">
              <w:t>Accuracy</w:t>
            </w:r>
          </w:p>
          <w:p w14:paraId="14742057" w14:textId="11FB78A7" w:rsidR="00AB71FF" w:rsidRPr="0044529A" w:rsidRDefault="00AB71FF" w:rsidP="00AB71FF">
            <w:pPr>
              <w:pStyle w:val="ListParagraph"/>
              <w:numPr>
                <w:ilvl w:val="0"/>
                <w:numId w:val="32"/>
              </w:numPr>
            </w:pPr>
            <w:r w:rsidRPr="0044529A">
              <w:t>Etc</w:t>
            </w:r>
            <w:r w:rsidR="00106090" w:rsidRPr="0044529A">
              <w:t>.</w:t>
            </w:r>
          </w:p>
        </w:tc>
        <w:tc>
          <w:tcPr>
            <w:tcW w:w="4675" w:type="dxa"/>
            <w:vAlign w:val="center"/>
          </w:tcPr>
          <w:p w14:paraId="460977E8" w14:textId="77777777" w:rsidR="00AB71FF" w:rsidRPr="0044529A" w:rsidRDefault="00AB71FF" w:rsidP="00AB71FF">
            <w:pPr>
              <w:rPr>
                <w:rFonts w:ascii="Inter" w:hAnsi="Inter"/>
              </w:rPr>
            </w:pPr>
          </w:p>
        </w:tc>
      </w:tr>
    </w:tbl>
    <w:p w14:paraId="61DF1DA4" w14:textId="77777777" w:rsidR="00CE5F96" w:rsidRPr="0044529A" w:rsidRDefault="00CE5F96" w:rsidP="00CE5F96">
      <w:pPr>
        <w:rPr>
          <w:rFonts w:ascii="Inter" w:hAnsi="Inter"/>
        </w:rPr>
      </w:pPr>
    </w:p>
    <w:p w14:paraId="191F7A92" w14:textId="77777777" w:rsidR="0078647C" w:rsidRPr="0044529A" w:rsidRDefault="0078647C">
      <w:pPr>
        <w:spacing w:after="160" w:line="259" w:lineRule="auto"/>
        <w:rPr>
          <w:rFonts w:ascii="Inter" w:eastAsiaTheme="majorEastAsia" w:hAnsi="Inter" w:cstheme="majorBidi"/>
          <w:color w:val="02723A" w:themeColor="accent1" w:themeShade="BF"/>
          <w:sz w:val="32"/>
          <w:szCs w:val="32"/>
        </w:rPr>
      </w:pPr>
      <w:r w:rsidRPr="0044529A">
        <w:rPr>
          <w:rFonts w:ascii="Inter" w:hAnsi="Inter"/>
        </w:rPr>
        <w:br w:type="page"/>
      </w:r>
    </w:p>
    <w:p w14:paraId="0EB83DCD" w14:textId="1C6F5667" w:rsidR="00E77B6C" w:rsidRPr="0044529A" w:rsidRDefault="00074ACD" w:rsidP="0044529A">
      <w:pPr>
        <w:pStyle w:val="Heading2"/>
      </w:pPr>
      <w:bookmarkStart w:id="18" w:name="_Toc173415011"/>
      <w:r w:rsidRPr="0044529A">
        <w:lastRenderedPageBreak/>
        <w:t xml:space="preserve">Expected </w:t>
      </w:r>
      <w:r w:rsidR="00E77B6C" w:rsidRPr="0044529A">
        <w:t>Business Exceptions</w:t>
      </w:r>
      <w:bookmarkEnd w:id="18"/>
    </w:p>
    <w:p w14:paraId="4D279B51" w14:textId="77777777" w:rsidR="00E77B6C" w:rsidRPr="0044529A" w:rsidRDefault="00E77B6C" w:rsidP="00E77B6C">
      <w:pPr>
        <w:rPr>
          <w:rFonts w:ascii="Inter" w:hAnsi="Inter"/>
        </w:rPr>
      </w:pPr>
      <w:r w:rsidRPr="0044529A">
        <w:rPr>
          <w:rFonts w:ascii="Inter" w:hAnsi="Inter"/>
        </w:rPr>
        <w:t xml:space="preserve">Detail out any business exceptions that occur in the current process and/or may be anticipated to occur in the future business process post-automation. </w:t>
      </w:r>
    </w:p>
    <w:p w14:paraId="037E54F6" w14:textId="77777777" w:rsidR="00E77B6C" w:rsidRPr="0044529A" w:rsidRDefault="00E77B6C" w:rsidP="00E77B6C">
      <w:pPr>
        <w:rPr>
          <w:rFonts w:ascii="Inter" w:hAnsi="Inter"/>
        </w:rPr>
      </w:pPr>
    </w:p>
    <w:p w14:paraId="37ABD801" w14:textId="77777777" w:rsidR="00115069" w:rsidRDefault="00115069" w:rsidP="00115069">
      <w:pPr>
        <w:rPr>
          <w:rFonts w:asciiTheme="majorHAnsi" w:eastAsiaTheme="majorEastAsia" w:hAnsiTheme="majorHAnsi" w:cstheme="majorBidi"/>
          <w:color w:val="02723A" w:themeColor="accent1" w:themeShade="BF"/>
          <w:sz w:val="32"/>
          <w:szCs w:val="32"/>
        </w:rPr>
      </w:pPr>
      <w:r w:rsidRPr="004F2C0D">
        <w:rPr>
          <w:rFonts w:asciiTheme="majorHAnsi" w:eastAsiaTheme="majorEastAsia" w:hAnsiTheme="majorHAnsi" w:cstheme="majorBidi"/>
          <w:color w:val="02723A" w:themeColor="accent1" w:themeShade="BF"/>
          <w:sz w:val="32"/>
          <w:szCs w:val="32"/>
        </w:rPr>
        <w:t>Business Exceptions </w:t>
      </w:r>
    </w:p>
    <w:p w14:paraId="568A68B1" w14:textId="77777777" w:rsidR="00115069" w:rsidRDefault="00115069" w:rsidP="00115069">
      <w:pPr>
        <w:rPr>
          <w:rFonts w:asciiTheme="majorHAnsi" w:eastAsiaTheme="majorEastAsia" w:hAnsiTheme="majorHAnsi" w:cstheme="majorBidi"/>
          <w:color w:val="02723A" w:themeColor="accent1" w:themeShade="BF"/>
          <w:sz w:val="32"/>
          <w:szCs w:val="32"/>
        </w:rPr>
      </w:pPr>
    </w:p>
    <w:p w14:paraId="16DF2F56" w14:textId="77777777" w:rsidR="00115069" w:rsidRPr="00085488" w:rsidRDefault="00115069" w:rsidP="00115069">
      <w:r w:rsidRPr="00085488">
        <w:t>@businessexceptions</w:t>
      </w:r>
      <w:r>
        <w:t>_table</w:t>
      </w:r>
      <w:r w:rsidRPr="00085488">
        <w:t>_placeholder</w:t>
      </w:r>
    </w:p>
    <w:p w14:paraId="0B27B257" w14:textId="77777777" w:rsidR="00115069" w:rsidRDefault="00115069" w:rsidP="00115069">
      <w:pPr>
        <w:rPr>
          <w:rFonts w:eastAsia="Calibri"/>
        </w:rPr>
      </w:pPr>
    </w:p>
    <w:p w14:paraId="0CF15AA6" w14:textId="77777777" w:rsidR="00115069" w:rsidRDefault="00115069" w:rsidP="00115069">
      <w:pPr>
        <w:rPr>
          <w:rStyle w:val="Hyperlink"/>
          <w:rFonts w:eastAsia="Calibri"/>
        </w:rPr>
      </w:pPr>
    </w:p>
    <w:p w14:paraId="222F37C5" w14:textId="77777777" w:rsidR="00115069" w:rsidRDefault="00115069" w:rsidP="00115069">
      <w:pPr>
        <w:rPr>
          <w:rStyle w:val="Hyperlink"/>
          <w:rFonts w:eastAsia="Calibri"/>
        </w:rPr>
      </w:pPr>
    </w:p>
    <w:p w14:paraId="087B5384" w14:textId="77777777" w:rsidR="00115069" w:rsidRDefault="00115069" w:rsidP="00115069">
      <w:pPr>
        <w:rPr>
          <w:rFonts w:asciiTheme="majorHAnsi" w:eastAsiaTheme="majorEastAsia" w:hAnsiTheme="majorHAnsi" w:cstheme="majorBidi"/>
          <w:color w:val="02723A" w:themeColor="accent1" w:themeShade="BF"/>
          <w:sz w:val="32"/>
          <w:szCs w:val="32"/>
        </w:rPr>
      </w:pPr>
      <w:r w:rsidRPr="00BA0B23">
        <w:rPr>
          <w:rFonts w:asciiTheme="majorHAnsi" w:eastAsiaTheme="majorEastAsia" w:hAnsiTheme="majorHAnsi" w:cstheme="majorBidi"/>
          <w:color w:val="02723A" w:themeColor="accent1" w:themeShade="BF"/>
          <w:sz w:val="32"/>
          <w:szCs w:val="32"/>
        </w:rPr>
        <w:t>System Exceptions </w:t>
      </w:r>
    </w:p>
    <w:p w14:paraId="7E3FA559" w14:textId="77777777" w:rsidR="00115069" w:rsidRPr="00BA0B23" w:rsidRDefault="00115069" w:rsidP="00115069">
      <w:pPr>
        <w:rPr>
          <w:rFonts w:asciiTheme="majorHAnsi" w:eastAsiaTheme="majorEastAsia" w:hAnsiTheme="majorHAnsi" w:cstheme="majorBidi"/>
          <w:color w:val="02723A" w:themeColor="accent1" w:themeShade="BF"/>
          <w:sz w:val="32"/>
          <w:szCs w:val="32"/>
        </w:rPr>
      </w:pPr>
    </w:p>
    <w:p w14:paraId="6AB74296" w14:textId="77777777" w:rsidR="00115069" w:rsidRPr="00085488" w:rsidRDefault="00115069" w:rsidP="00115069">
      <w:proofErr w:type="gramStart"/>
      <w:r w:rsidRPr="00085488">
        <w:t>@</w:t>
      </w:r>
      <w:r>
        <w:t>system</w:t>
      </w:r>
      <w:r w:rsidRPr="00085488">
        <w:t>exceptions</w:t>
      </w:r>
      <w:proofErr w:type="gramEnd"/>
      <w:r>
        <w:t>_table</w:t>
      </w:r>
      <w:r w:rsidRPr="00085488">
        <w:t>_placeholder</w:t>
      </w:r>
    </w:p>
    <w:p w14:paraId="2ACA2F6A" w14:textId="77777777" w:rsidR="00E77B6C" w:rsidRPr="0044529A" w:rsidRDefault="00E77B6C" w:rsidP="1E5B412B">
      <w:pPr>
        <w:spacing w:after="160" w:line="259" w:lineRule="auto"/>
        <w:rPr>
          <w:rFonts w:ascii="Inter" w:eastAsiaTheme="majorEastAsia" w:hAnsi="Inter" w:cstheme="majorBidi"/>
          <w:color w:val="02723A" w:themeColor="accent1" w:themeShade="BF"/>
          <w:sz w:val="32"/>
          <w:szCs w:val="32"/>
        </w:rPr>
      </w:pPr>
    </w:p>
    <w:p w14:paraId="51D620EB" w14:textId="77777777" w:rsidR="005A4CCE" w:rsidRPr="0044529A" w:rsidRDefault="005A4CCE" w:rsidP="0044529A">
      <w:pPr>
        <w:pStyle w:val="Heading2"/>
      </w:pPr>
      <w:bookmarkStart w:id="19" w:name="_Toc98162135"/>
      <w:bookmarkStart w:id="20" w:name="_Toc173415012"/>
      <w:r w:rsidRPr="0044529A">
        <w:t>Notifications</w:t>
      </w:r>
      <w:bookmarkEnd w:id="19"/>
      <w:bookmarkEnd w:id="20"/>
    </w:p>
    <w:p w14:paraId="1EB9C8BD" w14:textId="77777777" w:rsidR="005A4CCE" w:rsidRPr="0044529A" w:rsidRDefault="005A4CCE" w:rsidP="005A4CCE">
      <w:pPr>
        <w:rPr>
          <w:rFonts w:ascii="Inter" w:hAnsi="Inter"/>
        </w:rPr>
      </w:pPr>
      <w:r w:rsidRPr="0044529A">
        <w:rPr>
          <w:rFonts w:ascii="Inter" w:hAnsi="Inter"/>
        </w:rPr>
        <w:t>Document who should be notified by the automation based on various events:</w:t>
      </w:r>
    </w:p>
    <w:p w14:paraId="5856CDAE" w14:textId="77777777" w:rsidR="005A4CCE" w:rsidRPr="0044529A" w:rsidRDefault="005A4CCE" w:rsidP="005A4CCE">
      <w:pPr>
        <w:rPr>
          <w:rFonts w:ascii="Inter" w:hAnsi="Inter"/>
        </w:rPr>
      </w:pPr>
    </w:p>
    <w:tbl>
      <w:tblPr>
        <w:tblStyle w:val="Machina9"/>
        <w:tblW w:w="0" w:type="auto"/>
        <w:tblLook w:val="04A0" w:firstRow="1" w:lastRow="0" w:firstColumn="1" w:lastColumn="0" w:noHBand="0" w:noVBand="1"/>
      </w:tblPr>
      <w:tblGrid>
        <w:gridCol w:w="2695"/>
        <w:gridCol w:w="6655"/>
      </w:tblGrid>
      <w:tr w:rsidR="005A4CCE" w:rsidRPr="0044529A" w14:paraId="5F42DFA6" w14:textId="77777777" w:rsidTr="00F133D8">
        <w:trPr>
          <w:cnfStyle w:val="100000000000" w:firstRow="1" w:lastRow="0" w:firstColumn="0" w:lastColumn="0" w:oddVBand="0" w:evenVBand="0" w:oddHBand="0" w:evenHBand="0" w:firstRowFirstColumn="0" w:firstRowLastColumn="0" w:lastRowFirstColumn="0" w:lastRowLastColumn="0"/>
          <w:cantSplit w:val="0"/>
        </w:trPr>
        <w:tc>
          <w:tcPr>
            <w:tcW w:w="2695" w:type="dxa"/>
            <w:shd w:val="clear" w:color="auto" w:fill="03994E" w:themeFill="accent1"/>
            <w:vAlign w:val="center"/>
          </w:tcPr>
          <w:p w14:paraId="151D6FF2" w14:textId="77777777" w:rsidR="005A4CCE" w:rsidRPr="0044529A" w:rsidRDefault="005A4CCE">
            <w:pPr>
              <w:rPr>
                <w:rFonts w:ascii="Inter" w:eastAsia="Yu Mincho" w:hAnsi="Inter"/>
                <w:color w:val="2F5496"/>
                <w:sz w:val="22"/>
              </w:rPr>
            </w:pPr>
            <w:r w:rsidRPr="0044529A">
              <w:rPr>
                <w:rFonts w:ascii="Inter" w:eastAsia="Yu Mincho" w:hAnsi="Inter"/>
                <w:sz w:val="22"/>
              </w:rPr>
              <w:t>Notification Type</w:t>
            </w:r>
          </w:p>
        </w:tc>
        <w:tc>
          <w:tcPr>
            <w:tcW w:w="6655" w:type="dxa"/>
            <w:shd w:val="clear" w:color="auto" w:fill="03994E" w:themeFill="accent1"/>
            <w:vAlign w:val="center"/>
          </w:tcPr>
          <w:p w14:paraId="255C4153" w14:textId="77777777" w:rsidR="005A4CCE" w:rsidRPr="0044529A" w:rsidRDefault="005A4CCE">
            <w:pPr>
              <w:rPr>
                <w:rFonts w:ascii="Inter" w:eastAsia="Yu Mincho" w:hAnsi="Inter"/>
                <w:color w:val="2F5496"/>
                <w:sz w:val="22"/>
              </w:rPr>
            </w:pPr>
            <w:r w:rsidRPr="0044529A">
              <w:rPr>
                <w:rFonts w:ascii="Inter" w:hAnsi="Inter"/>
                <w:sz w:val="22"/>
              </w:rPr>
              <w:t>Recipient</w:t>
            </w:r>
          </w:p>
        </w:tc>
      </w:tr>
      <w:tr w:rsidR="005A4CCE" w:rsidRPr="0044529A" w14:paraId="7F157AB0" w14:textId="77777777">
        <w:trPr>
          <w:trHeight w:val="720"/>
        </w:trPr>
        <w:tc>
          <w:tcPr>
            <w:tcW w:w="2695" w:type="dxa"/>
            <w:vAlign w:val="center"/>
          </w:tcPr>
          <w:p w14:paraId="238ABC9F" w14:textId="77777777" w:rsidR="005A4CCE" w:rsidRPr="0044529A" w:rsidRDefault="005A4CCE">
            <w:pPr>
              <w:rPr>
                <w:rFonts w:ascii="Inter" w:eastAsia="Yu Mincho" w:hAnsi="Inter"/>
                <w:sz w:val="22"/>
              </w:rPr>
            </w:pPr>
            <w:r w:rsidRPr="0044529A">
              <w:rPr>
                <w:rFonts w:ascii="Inter" w:eastAsia="Yu Mincho" w:hAnsi="Inter"/>
                <w:sz w:val="22"/>
              </w:rPr>
              <w:t>Business Exception Email</w:t>
            </w:r>
          </w:p>
        </w:tc>
        <w:tc>
          <w:tcPr>
            <w:tcW w:w="6655" w:type="dxa"/>
            <w:vAlign w:val="center"/>
          </w:tcPr>
          <w:p w14:paraId="1C72E705" w14:textId="77777777" w:rsidR="005A4CCE" w:rsidRPr="0044529A" w:rsidRDefault="005A4CCE">
            <w:pPr>
              <w:rPr>
                <w:rFonts w:ascii="Inter" w:eastAsia="Yu Mincho" w:hAnsi="Inter"/>
                <w:sz w:val="22"/>
              </w:rPr>
            </w:pPr>
          </w:p>
        </w:tc>
      </w:tr>
      <w:tr w:rsidR="005A4CCE" w:rsidRPr="0044529A" w14:paraId="211147DC" w14:textId="77777777">
        <w:trPr>
          <w:trHeight w:val="720"/>
        </w:trPr>
        <w:tc>
          <w:tcPr>
            <w:tcW w:w="2695" w:type="dxa"/>
            <w:vAlign w:val="center"/>
          </w:tcPr>
          <w:p w14:paraId="7610A3E7" w14:textId="77777777" w:rsidR="005A4CCE" w:rsidRPr="0044529A" w:rsidRDefault="005A4CCE">
            <w:pPr>
              <w:rPr>
                <w:rFonts w:ascii="Inter" w:eastAsia="Yu Mincho" w:hAnsi="Inter"/>
                <w:sz w:val="22"/>
              </w:rPr>
            </w:pPr>
            <w:r w:rsidRPr="0044529A">
              <w:rPr>
                <w:rFonts w:ascii="Inter" w:eastAsia="Yu Mincho" w:hAnsi="Inter"/>
                <w:sz w:val="22"/>
              </w:rPr>
              <w:t>System Exception Email</w:t>
            </w:r>
          </w:p>
        </w:tc>
        <w:tc>
          <w:tcPr>
            <w:tcW w:w="6655" w:type="dxa"/>
            <w:vAlign w:val="center"/>
          </w:tcPr>
          <w:p w14:paraId="776CB965" w14:textId="77777777" w:rsidR="005A4CCE" w:rsidRPr="0044529A" w:rsidRDefault="005A4CCE">
            <w:pPr>
              <w:rPr>
                <w:rFonts w:ascii="Inter" w:eastAsia="Yu Mincho" w:hAnsi="Inter"/>
                <w:sz w:val="22"/>
              </w:rPr>
            </w:pPr>
          </w:p>
        </w:tc>
      </w:tr>
      <w:tr w:rsidR="005A4CCE" w:rsidRPr="0044529A" w14:paraId="62693992" w14:textId="77777777">
        <w:trPr>
          <w:trHeight w:val="720"/>
        </w:trPr>
        <w:tc>
          <w:tcPr>
            <w:tcW w:w="2695" w:type="dxa"/>
            <w:vAlign w:val="center"/>
          </w:tcPr>
          <w:p w14:paraId="2EFE999E" w14:textId="77777777" w:rsidR="005A4CCE" w:rsidRPr="0044529A" w:rsidRDefault="005A4CCE">
            <w:pPr>
              <w:rPr>
                <w:rFonts w:ascii="Inter" w:eastAsia="Yu Mincho" w:hAnsi="Inter"/>
                <w:sz w:val="22"/>
              </w:rPr>
            </w:pPr>
            <w:r w:rsidRPr="0044529A">
              <w:rPr>
                <w:rFonts w:ascii="Inter" w:eastAsia="Yu Mincho" w:hAnsi="Inter"/>
                <w:sz w:val="22"/>
              </w:rPr>
              <w:t>Successful Completion Email</w:t>
            </w:r>
          </w:p>
        </w:tc>
        <w:tc>
          <w:tcPr>
            <w:tcW w:w="6655" w:type="dxa"/>
            <w:vAlign w:val="center"/>
          </w:tcPr>
          <w:p w14:paraId="7857FBF1" w14:textId="77777777" w:rsidR="005A4CCE" w:rsidRPr="0044529A" w:rsidRDefault="005A4CCE">
            <w:pPr>
              <w:rPr>
                <w:rFonts w:ascii="Inter" w:eastAsia="Yu Mincho" w:hAnsi="Inter"/>
                <w:sz w:val="22"/>
              </w:rPr>
            </w:pPr>
          </w:p>
        </w:tc>
      </w:tr>
      <w:tr w:rsidR="005A4CCE" w:rsidRPr="0044529A" w14:paraId="773BB980" w14:textId="77777777">
        <w:trPr>
          <w:trHeight w:val="720"/>
        </w:trPr>
        <w:tc>
          <w:tcPr>
            <w:tcW w:w="2695" w:type="dxa"/>
            <w:vAlign w:val="center"/>
          </w:tcPr>
          <w:p w14:paraId="79D27AF7" w14:textId="77777777" w:rsidR="005A4CCE" w:rsidRPr="0044529A" w:rsidRDefault="005A4CCE">
            <w:pPr>
              <w:rPr>
                <w:rFonts w:ascii="Inter" w:eastAsia="Yu Mincho" w:hAnsi="Inter"/>
                <w:sz w:val="22"/>
              </w:rPr>
            </w:pPr>
            <w:r w:rsidRPr="0044529A">
              <w:rPr>
                <w:rFonts w:ascii="Inter" w:eastAsia="Yu Mincho" w:hAnsi="Inter"/>
                <w:sz w:val="22"/>
              </w:rPr>
              <w:t>Other?</w:t>
            </w:r>
          </w:p>
        </w:tc>
        <w:tc>
          <w:tcPr>
            <w:tcW w:w="6655" w:type="dxa"/>
            <w:vAlign w:val="center"/>
          </w:tcPr>
          <w:p w14:paraId="1AC44946" w14:textId="77777777" w:rsidR="005A4CCE" w:rsidRPr="0044529A" w:rsidRDefault="005A4CCE">
            <w:pPr>
              <w:rPr>
                <w:rFonts w:ascii="Inter" w:eastAsia="Yu Mincho" w:hAnsi="Inter"/>
                <w:sz w:val="22"/>
              </w:rPr>
            </w:pPr>
          </w:p>
        </w:tc>
      </w:tr>
    </w:tbl>
    <w:p w14:paraId="494850BF" w14:textId="77777777" w:rsidR="005A4CCE" w:rsidRPr="0044529A" w:rsidRDefault="005A4CCE" w:rsidP="005A4CCE">
      <w:pPr>
        <w:rPr>
          <w:rFonts w:ascii="Inter" w:hAnsi="Inter"/>
        </w:rPr>
      </w:pPr>
    </w:p>
    <w:p w14:paraId="42346401" w14:textId="6E794376" w:rsidR="03ADE373" w:rsidRPr="0044529A" w:rsidRDefault="03ADE373" w:rsidP="03ADE373">
      <w:pPr>
        <w:spacing w:after="160" w:line="259" w:lineRule="auto"/>
        <w:rPr>
          <w:rFonts w:ascii="Inter" w:eastAsiaTheme="majorEastAsia" w:hAnsi="Inter" w:cstheme="majorBidi"/>
          <w:color w:val="02723A" w:themeColor="accent1" w:themeShade="BF"/>
          <w:sz w:val="32"/>
          <w:szCs w:val="32"/>
        </w:rPr>
      </w:pPr>
    </w:p>
    <w:p w14:paraId="4D22BD71" w14:textId="58C44A4B" w:rsidR="03F080E3" w:rsidRPr="0044529A" w:rsidRDefault="03F080E3" w:rsidP="0044529A">
      <w:pPr>
        <w:pStyle w:val="Heading2"/>
      </w:pPr>
      <w:r w:rsidRPr="0044529A">
        <w:t xml:space="preserve"> </w:t>
      </w:r>
      <w:bookmarkStart w:id="21" w:name="_Toc173415013"/>
      <w:r w:rsidRPr="0044529A">
        <w:t>Manual Activities (future state)</w:t>
      </w:r>
      <w:bookmarkEnd w:id="21"/>
    </w:p>
    <w:p w14:paraId="1DAF4D15" w14:textId="5F498A4B" w:rsidR="03F080E3" w:rsidRPr="0044529A" w:rsidRDefault="03F080E3">
      <w:pPr>
        <w:rPr>
          <w:rFonts w:ascii="Inter" w:hAnsi="Inter"/>
        </w:rPr>
      </w:pPr>
      <w:r w:rsidRPr="0044529A">
        <w:rPr>
          <w:rFonts w:ascii="Inter" w:hAnsi="Inter"/>
        </w:rPr>
        <w:t>Not all activities can be automated.  For this process, the following activities will need to be manual.  In some cases, these manual activities are associated with an exception.  When this is the case, an exception is listed.</w:t>
      </w:r>
    </w:p>
    <w:p w14:paraId="72339D1B" w14:textId="48604848" w:rsidR="03F080E3" w:rsidRPr="0044529A" w:rsidRDefault="03F080E3">
      <w:pPr>
        <w:rPr>
          <w:rFonts w:ascii="Inter" w:hAnsi="Inter"/>
        </w:rPr>
      </w:pPr>
      <w:r w:rsidRPr="0044529A">
        <w:rPr>
          <w:rFonts w:ascii="Inter" w:hAnsi="Inter"/>
        </w:rPr>
        <w:t xml:space="preserve"> </w:t>
      </w:r>
    </w:p>
    <w:tbl>
      <w:tblPr>
        <w:tblStyle w:val="TableGrid"/>
        <w:tblW w:w="0" w:type="auto"/>
        <w:tblLayout w:type="fixed"/>
        <w:tblLook w:val="04A0" w:firstRow="1" w:lastRow="0" w:firstColumn="1" w:lastColumn="0" w:noHBand="0" w:noVBand="1"/>
      </w:tblPr>
      <w:tblGrid>
        <w:gridCol w:w="493"/>
        <w:gridCol w:w="6860"/>
        <w:gridCol w:w="2007"/>
      </w:tblGrid>
      <w:tr w:rsidR="1E5B412B" w:rsidRPr="0044529A" w14:paraId="032F2F8F" w14:textId="77777777" w:rsidTr="00F133D8">
        <w:trPr>
          <w:trHeight w:val="300"/>
          <w:tblHeader/>
        </w:trPr>
        <w:tc>
          <w:tcPr>
            <w:tcW w:w="493" w:type="dxa"/>
            <w:tcBorders>
              <w:top w:val="single" w:sz="8" w:space="0" w:color="061B17" w:themeColor="text1"/>
              <w:left w:val="single" w:sz="8" w:space="0" w:color="061B17" w:themeColor="text1"/>
              <w:bottom w:val="single" w:sz="8" w:space="0" w:color="061B17" w:themeColor="text1"/>
              <w:right w:val="single" w:sz="8" w:space="0" w:color="061B17" w:themeColor="text1"/>
            </w:tcBorders>
            <w:shd w:val="clear" w:color="auto" w:fill="03994E" w:themeFill="accent1"/>
            <w:tcMar>
              <w:left w:w="108" w:type="dxa"/>
              <w:right w:w="108" w:type="dxa"/>
            </w:tcMar>
            <w:vAlign w:val="center"/>
          </w:tcPr>
          <w:p w14:paraId="1861D8AE" w14:textId="02AF3754" w:rsidR="1E5B412B" w:rsidRPr="0044529A" w:rsidRDefault="1E5B412B" w:rsidP="00891298">
            <w:pPr>
              <w:jc w:val="center"/>
              <w:rPr>
                <w:rFonts w:ascii="Inter" w:eastAsia="Times New Roman" w:hAnsi="Inter"/>
                <w:b/>
                <w:bCs/>
                <w:color w:val="FEFFFF" w:themeColor="background1"/>
              </w:rPr>
            </w:pPr>
            <w:r w:rsidRPr="0044529A">
              <w:rPr>
                <w:rFonts w:ascii="Inter" w:eastAsia="Times New Roman" w:hAnsi="Inter"/>
                <w:b/>
                <w:bCs/>
                <w:color w:val="FEFFFF" w:themeColor="background1"/>
              </w:rPr>
              <w:t>#</w:t>
            </w:r>
          </w:p>
        </w:tc>
        <w:tc>
          <w:tcPr>
            <w:tcW w:w="6860" w:type="dxa"/>
            <w:tcBorders>
              <w:top w:val="single" w:sz="8" w:space="0" w:color="061B17" w:themeColor="text1"/>
              <w:left w:val="single" w:sz="8" w:space="0" w:color="061B17" w:themeColor="text1"/>
              <w:bottom w:val="single" w:sz="8" w:space="0" w:color="061B17" w:themeColor="text1"/>
              <w:right w:val="single" w:sz="8" w:space="0" w:color="061B17" w:themeColor="text1"/>
            </w:tcBorders>
            <w:shd w:val="clear" w:color="auto" w:fill="03994E" w:themeFill="accent1"/>
            <w:tcMar>
              <w:left w:w="108" w:type="dxa"/>
              <w:right w:w="108" w:type="dxa"/>
            </w:tcMar>
            <w:vAlign w:val="center"/>
          </w:tcPr>
          <w:p w14:paraId="2A909E6C" w14:textId="52767881" w:rsidR="1E5B412B" w:rsidRPr="0044529A" w:rsidRDefault="1E5B412B">
            <w:pPr>
              <w:rPr>
                <w:rFonts w:ascii="Inter" w:eastAsia="Times New Roman" w:hAnsi="Inter"/>
                <w:b/>
                <w:bCs/>
                <w:color w:val="FEFFFF" w:themeColor="background1"/>
              </w:rPr>
            </w:pPr>
            <w:r w:rsidRPr="0044529A">
              <w:rPr>
                <w:rFonts w:ascii="Inter" w:eastAsia="Times New Roman" w:hAnsi="Inter"/>
                <w:b/>
                <w:bCs/>
                <w:color w:val="FEFFFF" w:themeColor="background1"/>
              </w:rPr>
              <w:t>Manual Activity</w:t>
            </w:r>
          </w:p>
        </w:tc>
        <w:tc>
          <w:tcPr>
            <w:tcW w:w="2007" w:type="dxa"/>
            <w:tcBorders>
              <w:top w:val="single" w:sz="8" w:space="0" w:color="061B17" w:themeColor="text1"/>
              <w:left w:val="single" w:sz="8" w:space="0" w:color="061B17" w:themeColor="text1"/>
              <w:bottom w:val="single" w:sz="8" w:space="0" w:color="061B17" w:themeColor="text1"/>
              <w:right w:val="single" w:sz="8" w:space="0" w:color="061B17" w:themeColor="text1"/>
            </w:tcBorders>
            <w:shd w:val="clear" w:color="auto" w:fill="03994E" w:themeFill="accent1"/>
            <w:tcMar>
              <w:left w:w="108" w:type="dxa"/>
              <w:right w:w="108" w:type="dxa"/>
            </w:tcMar>
            <w:vAlign w:val="center"/>
          </w:tcPr>
          <w:p w14:paraId="1BE1E747" w14:textId="70399F04" w:rsidR="1E5B412B" w:rsidRPr="0044529A" w:rsidRDefault="1E5B412B" w:rsidP="00891298">
            <w:pPr>
              <w:jc w:val="center"/>
              <w:rPr>
                <w:rFonts w:ascii="Inter" w:eastAsia="Times New Roman" w:hAnsi="Inter"/>
                <w:b/>
                <w:bCs/>
                <w:color w:val="FEFFFF" w:themeColor="background1"/>
              </w:rPr>
            </w:pPr>
            <w:r w:rsidRPr="0044529A">
              <w:rPr>
                <w:rFonts w:ascii="Inter" w:eastAsia="Times New Roman" w:hAnsi="Inter"/>
                <w:b/>
                <w:bCs/>
                <w:color w:val="FEFFFF" w:themeColor="background1"/>
              </w:rPr>
              <w:t>Related Exception #</w:t>
            </w:r>
          </w:p>
        </w:tc>
      </w:tr>
      <w:tr w:rsidR="1E5B412B" w:rsidRPr="0044529A" w14:paraId="3F1220E9" w14:textId="77777777" w:rsidTr="1E5B412B">
        <w:trPr>
          <w:trHeight w:val="300"/>
        </w:trPr>
        <w:tc>
          <w:tcPr>
            <w:tcW w:w="493" w:type="dxa"/>
            <w:tcBorders>
              <w:top w:val="single" w:sz="8" w:space="0" w:color="061B17" w:themeColor="text1"/>
              <w:left w:val="single" w:sz="8" w:space="0" w:color="061B17" w:themeColor="text1"/>
              <w:bottom w:val="single" w:sz="8" w:space="0" w:color="061B17" w:themeColor="text1"/>
              <w:right w:val="single" w:sz="8" w:space="0" w:color="061B17" w:themeColor="text1"/>
            </w:tcBorders>
            <w:tcMar>
              <w:left w:w="108" w:type="dxa"/>
              <w:right w:w="108" w:type="dxa"/>
            </w:tcMar>
            <w:vAlign w:val="center"/>
          </w:tcPr>
          <w:p w14:paraId="553DBAB5" w14:textId="52944399" w:rsidR="1E5B412B" w:rsidRPr="0044529A" w:rsidRDefault="1E5B412B" w:rsidP="00891298">
            <w:pPr>
              <w:jc w:val="center"/>
              <w:rPr>
                <w:rFonts w:ascii="Inter" w:eastAsia="Times New Roman" w:hAnsi="Inter"/>
              </w:rPr>
            </w:pPr>
            <w:r w:rsidRPr="0044529A">
              <w:rPr>
                <w:rFonts w:ascii="Inter" w:eastAsia="Times New Roman" w:hAnsi="Inter"/>
              </w:rPr>
              <w:t>1</w:t>
            </w:r>
          </w:p>
        </w:tc>
        <w:tc>
          <w:tcPr>
            <w:tcW w:w="6860" w:type="dxa"/>
            <w:tcBorders>
              <w:top w:val="single" w:sz="8" w:space="0" w:color="061B17" w:themeColor="text1"/>
              <w:left w:val="single" w:sz="8" w:space="0" w:color="061B17" w:themeColor="text1"/>
              <w:bottom w:val="single" w:sz="8" w:space="0" w:color="061B17" w:themeColor="text1"/>
              <w:right w:val="single" w:sz="8" w:space="0" w:color="061B17" w:themeColor="text1"/>
            </w:tcBorders>
            <w:tcMar>
              <w:left w:w="108" w:type="dxa"/>
              <w:right w:w="108" w:type="dxa"/>
            </w:tcMar>
            <w:vAlign w:val="center"/>
          </w:tcPr>
          <w:p w14:paraId="052CCBC2" w14:textId="502801FF" w:rsidR="1E5B412B" w:rsidRPr="0044529A" w:rsidRDefault="1E5B412B">
            <w:pPr>
              <w:rPr>
                <w:rFonts w:ascii="Inter" w:eastAsia="Times New Roman" w:hAnsi="Inter"/>
              </w:rPr>
            </w:pPr>
          </w:p>
        </w:tc>
        <w:tc>
          <w:tcPr>
            <w:tcW w:w="2007" w:type="dxa"/>
            <w:tcBorders>
              <w:top w:val="single" w:sz="8" w:space="0" w:color="061B17" w:themeColor="text1"/>
              <w:left w:val="single" w:sz="8" w:space="0" w:color="061B17" w:themeColor="text1"/>
              <w:bottom w:val="single" w:sz="8" w:space="0" w:color="061B17" w:themeColor="text1"/>
              <w:right w:val="single" w:sz="8" w:space="0" w:color="061B17" w:themeColor="text1"/>
            </w:tcBorders>
            <w:tcMar>
              <w:left w:w="108" w:type="dxa"/>
              <w:right w:w="108" w:type="dxa"/>
            </w:tcMar>
            <w:vAlign w:val="center"/>
          </w:tcPr>
          <w:p w14:paraId="2F9695AF" w14:textId="27FDD6D9" w:rsidR="1E5B412B" w:rsidRPr="0044529A" w:rsidRDefault="1E5B412B" w:rsidP="00891298">
            <w:pPr>
              <w:jc w:val="center"/>
              <w:rPr>
                <w:rFonts w:ascii="Inter" w:eastAsia="Times New Roman" w:hAnsi="Inter"/>
              </w:rPr>
            </w:pPr>
          </w:p>
        </w:tc>
      </w:tr>
      <w:tr w:rsidR="1E5B412B" w:rsidRPr="0044529A" w14:paraId="4CF2DEE2" w14:textId="77777777" w:rsidTr="1E5B412B">
        <w:trPr>
          <w:trHeight w:val="300"/>
        </w:trPr>
        <w:tc>
          <w:tcPr>
            <w:tcW w:w="493" w:type="dxa"/>
            <w:tcBorders>
              <w:top w:val="single" w:sz="8" w:space="0" w:color="061B17" w:themeColor="text1"/>
              <w:left w:val="single" w:sz="8" w:space="0" w:color="061B17" w:themeColor="text1"/>
              <w:bottom w:val="single" w:sz="8" w:space="0" w:color="061B17" w:themeColor="text1"/>
              <w:right w:val="single" w:sz="8" w:space="0" w:color="061B17" w:themeColor="text1"/>
            </w:tcBorders>
            <w:tcMar>
              <w:left w:w="108" w:type="dxa"/>
              <w:right w:w="108" w:type="dxa"/>
            </w:tcMar>
            <w:vAlign w:val="center"/>
          </w:tcPr>
          <w:p w14:paraId="25EB515B" w14:textId="27DADD84" w:rsidR="1E5B412B" w:rsidRPr="0044529A" w:rsidRDefault="1E5B412B" w:rsidP="00891298">
            <w:pPr>
              <w:jc w:val="center"/>
              <w:rPr>
                <w:rFonts w:ascii="Inter" w:eastAsia="Times New Roman" w:hAnsi="Inter"/>
              </w:rPr>
            </w:pPr>
            <w:r w:rsidRPr="0044529A">
              <w:rPr>
                <w:rFonts w:ascii="Inter" w:eastAsia="Times New Roman" w:hAnsi="Inter"/>
              </w:rPr>
              <w:t>2</w:t>
            </w:r>
          </w:p>
        </w:tc>
        <w:tc>
          <w:tcPr>
            <w:tcW w:w="6860" w:type="dxa"/>
            <w:tcBorders>
              <w:top w:val="single" w:sz="8" w:space="0" w:color="061B17" w:themeColor="text1"/>
              <w:left w:val="single" w:sz="8" w:space="0" w:color="061B17" w:themeColor="text1"/>
              <w:bottom w:val="single" w:sz="8" w:space="0" w:color="061B17" w:themeColor="text1"/>
              <w:right w:val="single" w:sz="8" w:space="0" w:color="061B17" w:themeColor="text1"/>
            </w:tcBorders>
            <w:tcMar>
              <w:left w:w="108" w:type="dxa"/>
              <w:right w:w="108" w:type="dxa"/>
            </w:tcMar>
            <w:vAlign w:val="center"/>
          </w:tcPr>
          <w:p w14:paraId="2C71FA59" w14:textId="48E6CAD8" w:rsidR="1E5B412B" w:rsidRPr="0044529A" w:rsidRDefault="1E5B412B">
            <w:pPr>
              <w:rPr>
                <w:rFonts w:ascii="Inter" w:eastAsia="Times New Roman" w:hAnsi="Inter"/>
              </w:rPr>
            </w:pPr>
          </w:p>
        </w:tc>
        <w:tc>
          <w:tcPr>
            <w:tcW w:w="2007" w:type="dxa"/>
            <w:tcBorders>
              <w:top w:val="single" w:sz="8" w:space="0" w:color="061B17" w:themeColor="text1"/>
              <w:left w:val="single" w:sz="8" w:space="0" w:color="061B17" w:themeColor="text1"/>
              <w:bottom w:val="single" w:sz="8" w:space="0" w:color="061B17" w:themeColor="text1"/>
              <w:right w:val="single" w:sz="8" w:space="0" w:color="061B17" w:themeColor="text1"/>
            </w:tcBorders>
            <w:tcMar>
              <w:left w:w="108" w:type="dxa"/>
              <w:right w:w="108" w:type="dxa"/>
            </w:tcMar>
            <w:vAlign w:val="center"/>
          </w:tcPr>
          <w:p w14:paraId="69AF5B30" w14:textId="29E17233" w:rsidR="1E5B412B" w:rsidRPr="0044529A" w:rsidRDefault="1E5B412B" w:rsidP="00891298">
            <w:pPr>
              <w:jc w:val="center"/>
              <w:rPr>
                <w:rFonts w:ascii="Inter" w:eastAsia="Times New Roman" w:hAnsi="Inter"/>
              </w:rPr>
            </w:pPr>
          </w:p>
        </w:tc>
      </w:tr>
      <w:tr w:rsidR="1E5B412B" w:rsidRPr="0044529A" w14:paraId="28180BB8" w14:textId="77777777" w:rsidTr="1E5B412B">
        <w:trPr>
          <w:trHeight w:val="300"/>
        </w:trPr>
        <w:tc>
          <w:tcPr>
            <w:tcW w:w="493" w:type="dxa"/>
            <w:tcBorders>
              <w:top w:val="single" w:sz="8" w:space="0" w:color="061B17" w:themeColor="text1"/>
              <w:left w:val="single" w:sz="8" w:space="0" w:color="061B17" w:themeColor="text1"/>
              <w:bottom w:val="single" w:sz="8" w:space="0" w:color="061B17" w:themeColor="text1"/>
              <w:right w:val="single" w:sz="8" w:space="0" w:color="061B17" w:themeColor="text1"/>
            </w:tcBorders>
            <w:tcMar>
              <w:left w:w="108" w:type="dxa"/>
              <w:right w:w="108" w:type="dxa"/>
            </w:tcMar>
            <w:vAlign w:val="center"/>
          </w:tcPr>
          <w:p w14:paraId="7809F0AA" w14:textId="762645D4" w:rsidR="1E5B412B" w:rsidRPr="0044529A" w:rsidRDefault="1E5B412B" w:rsidP="00891298">
            <w:pPr>
              <w:jc w:val="center"/>
              <w:rPr>
                <w:rFonts w:ascii="Inter" w:eastAsia="Times New Roman" w:hAnsi="Inter"/>
              </w:rPr>
            </w:pPr>
            <w:r w:rsidRPr="0044529A">
              <w:rPr>
                <w:rFonts w:ascii="Inter" w:eastAsia="Times New Roman" w:hAnsi="Inter"/>
              </w:rPr>
              <w:lastRenderedPageBreak/>
              <w:t>3</w:t>
            </w:r>
          </w:p>
        </w:tc>
        <w:tc>
          <w:tcPr>
            <w:tcW w:w="6860" w:type="dxa"/>
            <w:tcBorders>
              <w:top w:val="single" w:sz="8" w:space="0" w:color="061B17" w:themeColor="text1"/>
              <w:left w:val="single" w:sz="8" w:space="0" w:color="061B17" w:themeColor="text1"/>
              <w:bottom w:val="single" w:sz="8" w:space="0" w:color="061B17" w:themeColor="text1"/>
              <w:right w:val="single" w:sz="8" w:space="0" w:color="061B17" w:themeColor="text1"/>
            </w:tcBorders>
            <w:tcMar>
              <w:left w:w="108" w:type="dxa"/>
              <w:right w:w="108" w:type="dxa"/>
            </w:tcMar>
            <w:vAlign w:val="center"/>
          </w:tcPr>
          <w:p w14:paraId="1AA274B6" w14:textId="08716BC3" w:rsidR="1E5B412B" w:rsidRPr="0044529A" w:rsidRDefault="1E5B412B">
            <w:pPr>
              <w:rPr>
                <w:rFonts w:ascii="Inter" w:eastAsia="Times New Roman" w:hAnsi="Inter"/>
              </w:rPr>
            </w:pPr>
          </w:p>
        </w:tc>
        <w:tc>
          <w:tcPr>
            <w:tcW w:w="2007" w:type="dxa"/>
            <w:tcBorders>
              <w:top w:val="single" w:sz="8" w:space="0" w:color="061B17" w:themeColor="text1"/>
              <w:left w:val="single" w:sz="8" w:space="0" w:color="061B17" w:themeColor="text1"/>
              <w:bottom w:val="single" w:sz="8" w:space="0" w:color="061B17" w:themeColor="text1"/>
              <w:right w:val="single" w:sz="8" w:space="0" w:color="061B17" w:themeColor="text1"/>
            </w:tcBorders>
            <w:tcMar>
              <w:left w:w="108" w:type="dxa"/>
              <w:right w:w="108" w:type="dxa"/>
            </w:tcMar>
            <w:vAlign w:val="center"/>
          </w:tcPr>
          <w:p w14:paraId="0F9670D0" w14:textId="5900A2C6" w:rsidR="1E5B412B" w:rsidRPr="0044529A" w:rsidRDefault="1E5B412B" w:rsidP="00891298">
            <w:pPr>
              <w:jc w:val="center"/>
              <w:rPr>
                <w:rFonts w:ascii="Inter" w:eastAsia="Times New Roman" w:hAnsi="Inter"/>
              </w:rPr>
            </w:pPr>
          </w:p>
        </w:tc>
      </w:tr>
      <w:tr w:rsidR="1E5B412B" w:rsidRPr="0044529A" w14:paraId="0DC52FD3" w14:textId="77777777" w:rsidTr="1E5B412B">
        <w:trPr>
          <w:trHeight w:val="300"/>
        </w:trPr>
        <w:tc>
          <w:tcPr>
            <w:tcW w:w="493" w:type="dxa"/>
            <w:tcBorders>
              <w:top w:val="single" w:sz="8" w:space="0" w:color="061B17" w:themeColor="text1"/>
              <w:left w:val="single" w:sz="8" w:space="0" w:color="061B17" w:themeColor="text1"/>
              <w:bottom w:val="single" w:sz="8" w:space="0" w:color="061B17" w:themeColor="text1"/>
              <w:right w:val="single" w:sz="8" w:space="0" w:color="061B17" w:themeColor="text1"/>
            </w:tcBorders>
            <w:tcMar>
              <w:left w:w="108" w:type="dxa"/>
              <w:right w:w="108" w:type="dxa"/>
            </w:tcMar>
            <w:vAlign w:val="center"/>
          </w:tcPr>
          <w:p w14:paraId="155359C1" w14:textId="2F642D5F" w:rsidR="1E5B412B" w:rsidRPr="0044529A" w:rsidRDefault="1E5B412B" w:rsidP="00891298">
            <w:pPr>
              <w:jc w:val="center"/>
              <w:rPr>
                <w:rFonts w:ascii="Inter" w:eastAsia="Times New Roman" w:hAnsi="Inter"/>
              </w:rPr>
            </w:pPr>
            <w:r w:rsidRPr="0044529A">
              <w:rPr>
                <w:rFonts w:ascii="Inter" w:eastAsia="Times New Roman" w:hAnsi="Inter"/>
              </w:rPr>
              <w:t>4</w:t>
            </w:r>
          </w:p>
        </w:tc>
        <w:tc>
          <w:tcPr>
            <w:tcW w:w="6860" w:type="dxa"/>
            <w:tcBorders>
              <w:top w:val="single" w:sz="8" w:space="0" w:color="061B17" w:themeColor="text1"/>
              <w:left w:val="single" w:sz="8" w:space="0" w:color="061B17" w:themeColor="text1"/>
              <w:bottom w:val="single" w:sz="8" w:space="0" w:color="061B17" w:themeColor="text1"/>
              <w:right w:val="single" w:sz="8" w:space="0" w:color="061B17" w:themeColor="text1"/>
            </w:tcBorders>
            <w:tcMar>
              <w:left w:w="108" w:type="dxa"/>
              <w:right w:w="108" w:type="dxa"/>
            </w:tcMar>
            <w:vAlign w:val="center"/>
          </w:tcPr>
          <w:p w14:paraId="4075DCEA" w14:textId="638A5E0E" w:rsidR="1E5B412B" w:rsidRPr="0044529A" w:rsidRDefault="1E5B412B">
            <w:pPr>
              <w:rPr>
                <w:rFonts w:ascii="Inter" w:eastAsia="Times New Roman" w:hAnsi="Inter"/>
              </w:rPr>
            </w:pPr>
          </w:p>
        </w:tc>
        <w:tc>
          <w:tcPr>
            <w:tcW w:w="2007" w:type="dxa"/>
            <w:tcBorders>
              <w:top w:val="single" w:sz="8" w:space="0" w:color="061B17" w:themeColor="text1"/>
              <w:left w:val="single" w:sz="8" w:space="0" w:color="061B17" w:themeColor="text1"/>
              <w:bottom w:val="single" w:sz="8" w:space="0" w:color="061B17" w:themeColor="text1"/>
              <w:right w:val="single" w:sz="8" w:space="0" w:color="061B17" w:themeColor="text1"/>
            </w:tcBorders>
            <w:tcMar>
              <w:left w:w="108" w:type="dxa"/>
              <w:right w:w="108" w:type="dxa"/>
            </w:tcMar>
            <w:vAlign w:val="center"/>
          </w:tcPr>
          <w:p w14:paraId="7DB4D08A" w14:textId="023FC58D" w:rsidR="1E5B412B" w:rsidRPr="0044529A" w:rsidRDefault="1E5B412B" w:rsidP="00891298">
            <w:pPr>
              <w:jc w:val="center"/>
              <w:rPr>
                <w:rFonts w:ascii="Inter" w:eastAsia="Times New Roman" w:hAnsi="Inter"/>
              </w:rPr>
            </w:pPr>
          </w:p>
        </w:tc>
      </w:tr>
      <w:tr w:rsidR="1E5B412B" w:rsidRPr="0044529A" w14:paraId="473DD5C6" w14:textId="77777777" w:rsidTr="1E5B412B">
        <w:trPr>
          <w:trHeight w:val="300"/>
        </w:trPr>
        <w:tc>
          <w:tcPr>
            <w:tcW w:w="493" w:type="dxa"/>
            <w:tcBorders>
              <w:top w:val="single" w:sz="8" w:space="0" w:color="061B17" w:themeColor="text1"/>
              <w:left w:val="single" w:sz="8" w:space="0" w:color="061B17" w:themeColor="text1"/>
              <w:bottom w:val="single" w:sz="8" w:space="0" w:color="061B17" w:themeColor="text1"/>
              <w:right w:val="single" w:sz="8" w:space="0" w:color="061B17" w:themeColor="text1"/>
            </w:tcBorders>
            <w:tcMar>
              <w:left w:w="108" w:type="dxa"/>
              <w:right w:w="108" w:type="dxa"/>
            </w:tcMar>
            <w:vAlign w:val="center"/>
          </w:tcPr>
          <w:p w14:paraId="610F0893" w14:textId="65406C2B" w:rsidR="1E5B412B" w:rsidRPr="0044529A" w:rsidRDefault="1E5B412B" w:rsidP="00891298">
            <w:pPr>
              <w:jc w:val="center"/>
              <w:rPr>
                <w:rFonts w:ascii="Inter" w:eastAsia="Times New Roman" w:hAnsi="Inter"/>
              </w:rPr>
            </w:pPr>
            <w:r w:rsidRPr="0044529A">
              <w:rPr>
                <w:rFonts w:ascii="Inter" w:eastAsia="Times New Roman" w:hAnsi="Inter"/>
              </w:rPr>
              <w:t>6</w:t>
            </w:r>
          </w:p>
        </w:tc>
        <w:tc>
          <w:tcPr>
            <w:tcW w:w="6860" w:type="dxa"/>
            <w:tcBorders>
              <w:top w:val="single" w:sz="8" w:space="0" w:color="061B17" w:themeColor="text1"/>
              <w:left w:val="single" w:sz="8" w:space="0" w:color="061B17" w:themeColor="text1"/>
              <w:bottom w:val="single" w:sz="8" w:space="0" w:color="061B17" w:themeColor="text1"/>
              <w:right w:val="single" w:sz="8" w:space="0" w:color="061B17" w:themeColor="text1"/>
            </w:tcBorders>
            <w:tcMar>
              <w:left w:w="108" w:type="dxa"/>
              <w:right w:w="108" w:type="dxa"/>
            </w:tcMar>
            <w:vAlign w:val="center"/>
          </w:tcPr>
          <w:p w14:paraId="247A44E0" w14:textId="1A127393" w:rsidR="1E5B412B" w:rsidRPr="0044529A" w:rsidRDefault="1E5B412B">
            <w:pPr>
              <w:rPr>
                <w:rFonts w:ascii="Inter" w:eastAsia="Times New Roman" w:hAnsi="Inter"/>
              </w:rPr>
            </w:pPr>
          </w:p>
        </w:tc>
        <w:tc>
          <w:tcPr>
            <w:tcW w:w="2007" w:type="dxa"/>
            <w:tcBorders>
              <w:top w:val="single" w:sz="8" w:space="0" w:color="061B17" w:themeColor="text1"/>
              <w:left w:val="single" w:sz="8" w:space="0" w:color="061B17" w:themeColor="text1"/>
              <w:bottom w:val="single" w:sz="8" w:space="0" w:color="061B17" w:themeColor="text1"/>
              <w:right w:val="single" w:sz="8" w:space="0" w:color="061B17" w:themeColor="text1"/>
            </w:tcBorders>
            <w:tcMar>
              <w:left w:w="108" w:type="dxa"/>
              <w:right w:w="108" w:type="dxa"/>
            </w:tcMar>
            <w:vAlign w:val="center"/>
          </w:tcPr>
          <w:p w14:paraId="67D28164" w14:textId="4E4722E4" w:rsidR="1E5B412B" w:rsidRPr="0044529A" w:rsidRDefault="1E5B412B" w:rsidP="00891298">
            <w:pPr>
              <w:jc w:val="center"/>
              <w:rPr>
                <w:rFonts w:ascii="Inter" w:eastAsia="Times New Roman" w:hAnsi="Inter"/>
              </w:rPr>
            </w:pPr>
          </w:p>
        </w:tc>
      </w:tr>
    </w:tbl>
    <w:p w14:paraId="7EBA62FF" w14:textId="21ED5248" w:rsidR="1E5B412B" w:rsidRPr="0044529A" w:rsidRDefault="1E5B412B" w:rsidP="1E5B412B">
      <w:pPr>
        <w:spacing w:after="160" w:line="259" w:lineRule="auto"/>
        <w:rPr>
          <w:rFonts w:ascii="Inter" w:eastAsiaTheme="majorEastAsia" w:hAnsi="Inter" w:cstheme="majorBidi"/>
          <w:color w:val="02723A" w:themeColor="accent1" w:themeShade="BF"/>
          <w:sz w:val="32"/>
          <w:szCs w:val="32"/>
        </w:rPr>
      </w:pPr>
    </w:p>
    <w:p w14:paraId="1185FF43" w14:textId="1CFF8885" w:rsidR="00B423E0" w:rsidRPr="0044529A" w:rsidRDefault="00B423E0" w:rsidP="0044529A">
      <w:pPr>
        <w:pStyle w:val="Heading2"/>
      </w:pPr>
      <w:bookmarkStart w:id="22" w:name="_Toc98162133"/>
      <w:bookmarkStart w:id="23" w:name="_Toc173415014"/>
      <w:r w:rsidRPr="0044529A">
        <w:t>Automation Acceptance Criteria</w:t>
      </w:r>
      <w:bookmarkEnd w:id="22"/>
      <w:bookmarkEnd w:id="23"/>
    </w:p>
    <w:p w14:paraId="5C9E6DB4" w14:textId="5B92541E" w:rsidR="00B423E0" w:rsidRPr="0044529A" w:rsidRDefault="00B423E0" w:rsidP="00B423E0">
      <w:pPr>
        <w:rPr>
          <w:rFonts w:ascii="Inter" w:hAnsi="Inter"/>
        </w:rPr>
      </w:pPr>
      <w:r w:rsidRPr="0044529A">
        <w:rPr>
          <w:rFonts w:ascii="Inter" w:hAnsi="Inter"/>
        </w:rPr>
        <w:t xml:space="preserve">Describe what the automated process needs to accomplish </w:t>
      </w:r>
      <w:proofErr w:type="gramStart"/>
      <w:r w:rsidRPr="0044529A">
        <w:rPr>
          <w:rFonts w:ascii="Inter" w:hAnsi="Inter"/>
        </w:rPr>
        <w:t>in order to</w:t>
      </w:r>
      <w:proofErr w:type="gramEnd"/>
      <w:r w:rsidRPr="0044529A">
        <w:rPr>
          <w:rFonts w:ascii="Inter" w:hAnsi="Inter"/>
        </w:rPr>
        <w:t xml:space="preserve"> begin generating value.</w:t>
      </w:r>
    </w:p>
    <w:p w14:paraId="44E36D5B" w14:textId="77777777" w:rsidR="00B423E0" w:rsidRPr="0044529A" w:rsidRDefault="00B423E0" w:rsidP="00B423E0">
      <w:pPr>
        <w:rPr>
          <w:rFonts w:ascii="Inter" w:hAnsi="Inter"/>
        </w:rPr>
      </w:pPr>
    </w:p>
    <w:tbl>
      <w:tblPr>
        <w:tblStyle w:val="TableGrid"/>
        <w:tblW w:w="9504" w:type="dxa"/>
        <w:tblLook w:val="04A0" w:firstRow="1" w:lastRow="0" w:firstColumn="1" w:lastColumn="0" w:noHBand="0" w:noVBand="1"/>
      </w:tblPr>
      <w:tblGrid>
        <w:gridCol w:w="2880"/>
        <w:gridCol w:w="6624"/>
      </w:tblGrid>
      <w:tr w:rsidR="00B423E0" w:rsidRPr="0044529A" w14:paraId="054623CC" w14:textId="77777777" w:rsidTr="0044529A">
        <w:trPr>
          <w:tblHeader/>
        </w:trPr>
        <w:tc>
          <w:tcPr>
            <w:tcW w:w="2880" w:type="dxa"/>
            <w:shd w:val="clear" w:color="auto" w:fill="03994E" w:themeFill="accent1"/>
            <w:vAlign w:val="center"/>
          </w:tcPr>
          <w:p w14:paraId="63E7032A" w14:textId="77777777" w:rsidR="00B423E0" w:rsidRPr="0044529A" w:rsidRDefault="00B423E0" w:rsidP="0086077F">
            <w:pPr>
              <w:rPr>
                <w:rFonts w:ascii="Inter" w:hAnsi="Inter"/>
                <w:b/>
                <w:bCs/>
                <w:color w:val="FEFFFF" w:themeColor="background1"/>
              </w:rPr>
            </w:pPr>
            <w:r w:rsidRPr="0044529A">
              <w:rPr>
                <w:rFonts w:ascii="Inter" w:hAnsi="Inter"/>
                <w:b/>
                <w:bCs/>
                <w:color w:val="FEFFFF" w:themeColor="background1"/>
              </w:rPr>
              <w:t>Category</w:t>
            </w:r>
          </w:p>
        </w:tc>
        <w:tc>
          <w:tcPr>
            <w:tcW w:w="6624" w:type="dxa"/>
            <w:shd w:val="clear" w:color="auto" w:fill="03994E" w:themeFill="accent1"/>
            <w:vAlign w:val="center"/>
          </w:tcPr>
          <w:p w14:paraId="30714A8F" w14:textId="77777777" w:rsidR="00B423E0" w:rsidRPr="0044529A" w:rsidRDefault="00B423E0" w:rsidP="0086077F">
            <w:pPr>
              <w:rPr>
                <w:rFonts w:ascii="Inter" w:hAnsi="Inter"/>
                <w:b/>
                <w:bCs/>
                <w:color w:val="FEFFFF" w:themeColor="background1"/>
              </w:rPr>
            </w:pPr>
            <w:r w:rsidRPr="0044529A">
              <w:rPr>
                <w:rFonts w:ascii="Inter" w:hAnsi="Inter"/>
                <w:b/>
                <w:bCs/>
                <w:color w:val="FEFFFF" w:themeColor="background1"/>
              </w:rPr>
              <w:t>Specific Criteria</w:t>
            </w:r>
          </w:p>
        </w:tc>
      </w:tr>
      <w:tr w:rsidR="00B423E0" w:rsidRPr="0044529A" w14:paraId="256C450A" w14:textId="77777777" w:rsidTr="0086077F">
        <w:trPr>
          <w:trHeight w:val="1080"/>
        </w:trPr>
        <w:tc>
          <w:tcPr>
            <w:tcW w:w="2880" w:type="dxa"/>
            <w:vAlign w:val="center"/>
          </w:tcPr>
          <w:p w14:paraId="6ED80666" w14:textId="77777777" w:rsidR="00B423E0" w:rsidRPr="0044529A" w:rsidRDefault="00B423E0" w:rsidP="0086077F">
            <w:pPr>
              <w:rPr>
                <w:rFonts w:ascii="Inter" w:hAnsi="Inter"/>
                <w:b/>
                <w:bCs/>
              </w:rPr>
            </w:pPr>
            <w:r w:rsidRPr="0044529A">
              <w:rPr>
                <w:rFonts w:ascii="Inter" w:hAnsi="Inter"/>
                <w:b/>
                <w:bCs/>
              </w:rPr>
              <w:t>Functionality</w:t>
            </w:r>
          </w:p>
          <w:p w14:paraId="707A6738" w14:textId="77777777" w:rsidR="00B423E0" w:rsidRPr="0044529A" w:rsidRDefault="00B423E0" w:rsidP="00B423E0">
            <w:pPr>
              <w:pStyle w:val="ListParagraph"/>
              <w:numPr>
                <w:ilvl w:val="0"/>
                <w:numId w:val="26"/>
              </w:numPr>
            </w:pPr>
            <w:r w:rsidRPr="0044529A">
              <w:t>Key Features</w:t>
            </w:r>
          </w:p>
        </w:tc>
        <w:tc>
          <w:tcPr>
            <w:tcW w:w="6624" w:type="dxa"/>
            <w:vAlign w:val="center"/>
          </w:tcPr>
          <w:p w14:paraId="679340D7" w14:textId="77777777" w:rsidR="00115069" w:rsidRPr="00085488" w:rsidRDefault="00115069" w:rsidP="00115069">
            <w:pPr>
              <w:rPr>
                <w:highlight w:val="yellow"/>
              </w:rPr>
            </w:pPr>
            <w:proofErr w:type="gramStart"/>
            <w:r w:rsidRPr="00085488">
              <w:rPr>
                <w:highlight w:val="yellow"/>
              </w:rPr>
              <w:t>@PerformanceConsideration</w:t>
            </w:r>
            <w:proofErr w:type="gramEnd"/>
            <w:r w:rsidRPr="00085488">
              <w:rPr>
                <w:highlight w:val="yellow"/>
              </w:rPr>
              <w:t>_PlaceHolder</w:t>
            </w:r>
          </w:p>
          <w:p w14:paraId="22D6CC67" w14:textId="56A7346E" w:rsidR="00B423E0" w:rsidRPr="0044529A" w:rsidRDefault="00B423E0" w:rsidP="0086077F">
            <w:pPr>
              <w:rPr>
                <w:rFonts w:ascii="Inter" w:hAnsi="Inter"/>
              </w:rPr>
            </w:pPr>
          </w:p>
        </w:tc>
      </w:tr>
      <w:tr w:rsidR="00B423E0" w:rsidRPr="0044529A" w14:paraId="7DBF64E2" w14:textId="77777777" w:rsidTr="0086077F">
        <w:trPr>
          <w:trHeight w:val="1080"/>
        </w:trPr>
        <w:tc>
          <w:tcPr>
            <w:tcW w:w="2880" w:type="dxa"/>
            <w:vAlign w:val="center"/>
          </w:tcPr>
          <w:p w14:paraId="45A15E42" w14:textId="77777777" w:rsidR="00B423E0" w:rsidRPr="0044529A" w:rsidRDefault="00B423E0" w:rsidP="0086077F">
            <w:pPr>
              <w:rPr>
                <w:rFonts w:ascii="Inter" w:hAnsi="Inter"/>
                <w:b/>
                <w:bCs/>
              </w:rPr>
            </w:pPr>
            <w:r w:rsidRPr="0044529A">
              <w:rPr>
                <w:rFonts w:ascii="Inter" w:hAnsi="Inter"/>
                <w:b/>
                <w:bCs/>
              </w:rPr>
              <w:t>Scope</w:t>
            </w:r>
          </w:p>
          <w:p w14:paraId="5AA9EAB5" w14:textId="77777777" w:rsidR="00B423E0" w:rsidRPr="0044529A" w:rsidRDefault="00B423E0" w:rsidP="00B423E0">
            <w:pPr>
              <w:pStyle w:val="ListParagraph"/>
              <w:numPr>
                <w:ilvl w:val="0"/>
                <w:numId w:val="27"/>
              </w:numPr>
            </w:pPr>
            <w:r w:rsidRPr="0044529A">
              <w:t>Specific types of transaction handled</w:t>
            </w:r>
          </w:p>
          <w:p w14:paraId="439E0EB3" w14:textId="77777777" w:rsidR="00B423E0" w:rsidRPr="0044529A" w:rsidRDefault="00B423E0" w:rsidP="00B423E0">
            <w:pPr>
              <w:pStyle w:val="ListParagraph"/>
              <w:numPr>
                <w:ilvl w:val="0"/>
                <w:numId w:val="27"/>
              </w:numPr>
            </w:pPr>
            <w:r w:rsidRPr="0044529A">
              <w:t>Specific types of transactions ignored or treated as exception</w:t>
            </w:r>
          </w:p>
        </w:tc>
        <w:tc>
          <w:tcPr>
            <w:tcW w:w="6624" w:type="dxa"/>
            <w:vAlign w:val="center"/>
          </w:tcPr>
          <w:p w14:paraId="5C1DC946" w14:textId="78465C60" w:rsidR="00B423E0" w:rsidRPr="00115069" w:rsidRDefault="00115069" w:rsidP="0086077F">
            <w:pPr>
              <w:rPr>
                <w:rFonts w:ascii="Corbel" w:eastAsia="Corbel" w:hAnsi="Corbel" w:cs="Corbel"/>
                <w:color w:val="000000"/>
                <w:highlight w:val="yellow"/>
              </w:rPr>
            </w:pPr>
            <w:proofErr w:type="gramStart"/>
            <w:r w:rsidRPr="00FB09BF">
              <w:rPr>
                <w:rFonts w:ascii="Corbel" w:eastAsia="Corbel" w:hAnsi="Corbel" w:cs="Corbel"/>
                <w:color w:val="000000"/>
                <w:highlight w:val="yellow"/>
              </w:rPr>
              <w:t>@DataInputs</w:t>
            </w:r>
            <w:proofErr w:type="gramEnd"/>
            <w:r w:rsidRPr="00FB09BF">
              <w:rPr>
                <w:rFonts w:ascii="Corbel" w:eastAsia="Corbel" w:hAnsi="Corbel" w:cs="Corbel"/>
                <w:color w:val="000000"/>
                <w:highlight w:val="yellow"/>
              </w:rPr>
              <w:t>_PlaceHolder</w:t>
            </w:r>
          </w:p>
        </w:tc>
      </w:tr>
      <w:tr w:rsidR="00B423E0" w:rsidRPr="0044529A" w14:paraId="53558F5B" w14:textId="77777777" w:rsidTr="0086077F">
        <w:trPr>
          <w:trHeight w:val="1080"/>
        </w:trPr>
        <w:tc>
          <w:tcPr>
            <w:tcW w:w="2880" w:type="dxa"/>
            <w:vAlign w:val="center"/>
          </w:tcPr>
          <w:p w14:paraId="328E25DE" w14:textId="77777777" w:rsidR="00B423E0" w:rsidRPr="0044529A" w:rsidRDefault="00B423E0" w:rsidP="0086077F">
            <w:pPr>
              <w:rPr>
                <w:rFonts w:ascii="Inter" w:hAnsi="Inter"/>
                <w:b/>
                <w:bCs/>
              </w:rPr>
            </w:pPr>
            <w:r w:rsidRPr="0044529A">
              <w:rPr>
                <w:rFonts w:ascii="Inter" w:hAnsi="Inter"/>
                <w:b/>
                <w:bCs/>
              </w:rPr>
              <w:t>Successful Processing</w:t>
            </w:r>
          </w:p>
          <w:p w14:paraId="124F818E" w14:textId="77777777" w:rsidR="00B423E0" w:rsidRPr="0044529A" w:rsidRDefault="00B423E0" w:rsidP="00B423E0">
            <w:pPr>
              <w:pStyle w:val="ListParagraph"/>
              <w:numPr>
                <w:ilvl w:val="0"/>
                <w:numId w:val="28"/>
              </w:numPr>
            </w:pPr>
            <w:r w:rsidRPr="0044529A">
              <w:t>Success rate thresholds</w:t>
            </w:r>
          </w:p>
        </w:tc>
        <w:tc>
          <w:tcPr>
            <w:tcW w:w="6624" w:type="dxa"/>
            <w:vAlign w:val="center"/>
          </w:tcPr>
          <w:p w14:paraId="0F29D824" w14:textId="77777777" w:rsidR="00B423E0" w:rsidRPr="0044529A" w:rsidRDefault="00B423E0" w:rsidP="0086077F">
            <w:pPr>
              <w:rPr>
                <w:rFonts w:ascii="Inter" w:hAnsi="Inter"/>
              </w:rPr>
            </w:pPr>
            <w:r w:rsidRPr="0044529A">
              <w:rPr>
                <w:rFonts w:ascii="Inter" w:hAnsi="Inter"/>
              </w:rPr>
              <w:t xml:space="preserve">e.g. 70% accuracy in field level data extraction is acceptable for MVP </w:t>
            </w:r>
            <w:proofErr w:type="gramStart"/>
            <w:r w:rsidRPr="0044529A">
              <w:rPr>
                <w:rFonts w:ascii="Inter" w:hAnsi="Inter"/>
              </w:rPr>
              <w:t>in order for</w:t>
            </w:r>
            <w:proofErr w:type="gramEnd"/>
            <w:r w:rsidRPr="0044529A">
              <w:rPr>
                <w:rFonts w:ascii="Inter" w:hAnsi="Inter"/>
              </w:rPr>
              <w:t xml:space="preserve"> the automation to begin adding value</w:t>
            </w:r>
          </w:p>
        </w:tc>
      </w:tr>
      <w:tr w:rsidR="00B423E0" w:rsidRPr="0044529A" w14:paraId="680CFB21" w14:textId="77777777" w:rsidTr="0086077F">
        <w:trPr>
          <w:trHeight w:val="1080"/>
        </w:trPr>
        <w:tc>
          <w:tcPr>
            <w:tcW w:w="2880" w:type="dxa"/>
            <w:vAlign w:val="center"/>
          </w:tcPr>
          <w:p w14:paraId="14696B54" w14:textId="77777777" w:rsidR="00B423E0" w:rsidRPr="0044529A" w:rsidRDefault="00B423E0" w:rsidP="0086077F">
            <w:pPr>
              <w:rPr>
                <w:rFonts w:ascii="Inter" w:hAnsi="Inter"/>
                <w:b/>
                <w:bCs/>
              </w:rPr>
            </w:pPr>
            <w:r w:rsidRPr="0044529A">
              <w:rPr>
                <w:rFonts w:ascii="Inter" w:hAnsi="Inter"/>
                <w:b/>
                <w:bCs/>
              </w:rPr>
              <w:t>Other</w:t>
            </w:r>
          </w:p>
        </w:tc>
        <w:tc>
          <w:tcPr>
            <w:tcW w:w="6624" w:type="dxa"/>
            <w:vAlign w:val="center"/>
          </w:tcPr>
          <w:p w14:paraId="2B47441E" w14:textId="77777777" w:rsidR="00B423E0" w:rsidRPr="0044529A" w:rsidRDefault="00B423E0" w:rsidP="0086077F">
            <w:pPr>
              <w:rPr>
                <w:rFonts w:ascii="Inter" w:hAnsi="Inter"/>
              </w:rPr>
            </w:pPr>
          </w:p>
        </w:tc>
      </w:tr>
    </w:tbl>
    <w:p w14:paraId="22F64845" w14:textId="550AFEB9" w:rsidR="00E77B6C" w:rsidRPr="0044529A" w:rsidRDefault="00E77B6C">
      <w:pPr>
        <w:spacing w:after="160" w:line="259" w:lineRule="auto"/>
        <w:rPr>
          <w:rFonts w:ascii="Inter" w:eastAsiaTheme="majorEastAsia" w:hAnsi="Inter" w:cstheme="majorBidi"/>
          <w:color w:val="02723A" w:themeColor="accent1" w:themeShade="BF"/>
          <w:sz w:val="32"/>
          <w:szCs w:val="32"/>
        </w:rPr>
      </w:pPr>
    </w:p>
    <w:p w14:paraId="15C5494F" w14:textId="77777777" w:rsidR="00075D7E" w:rsidRPr="0044529A" w:rsidRDefault="00075D7E">
      <w:pPr>
        <w:spacing w:after="160" w:line="259" w:lineRule="auto"/>
        <w:rPr>
          <w:rFonts w:ascii="Inter" w:eastAsiaTheme="majorEastAsia" w:hAnsi="Inter" w:cstheme="majorBidi"/>
          <w:color w:val="02723A" w:themeColor="accent1" w:themeShade="BF"/>
          <w:sz w:val="32"/>
          <w:szCs w:val="32"/>
        </w:rPr>
      </w:pPr>
      <w:r w:rsidRPr="0044529A">
        <w:rPr>
          <w:rFonts w:ascii="Inter" w:hAnsi="Inter"/>
        </w:rPr>
        <w:br w:type="page"/>
      </w:r>
    </w:p>
    <w:p w14:paraId="4FC74203" w14:textId="5769ED66" w:rsidR="00075D7E" w:rsidRPr="0044529A" w:rsidRDefault="00075D7E" w:rsidP="0044529A">
      <w:pPr>
        <w:pStyle w:val="Heading2"/>
      </w:pPr>
      <w:bookmarkStart w:id="24" w:name="_Toc173415015"/>
      <w:r w:rsidRPr="0044529A">
        <w:lastRenderedPageBreak/>
        <w:t>Test Strategy</w:t>
      </w:r>
      <w:bookmarkEnd w:id="24"/>
    </w:p>
    <w:p w14:paraId="2A3C46ED" w14:textId="5A20C0B4" w:rsidR="00075D7E" w:rsidRPr="0044529A" w:rsidRDefault="00CE1C66" w:rsidP="00075D7E">
      <w:pPr>
        <w:rPr>
          <w:rFonts w:ascii="Inter" w:hAnsi="Inter"/>
        </w:rPr>
      </w:pPr>
      <w:r w:rsidRPr="0044529A">
        <w:rPr>
          <w:rFonts w:ascii="Inter" w:hAnsi="Inter"/>
        </w:rPr>
        <w:t xml:space="preserve">Acceptance Criteria will drive the creation and execution of test cases. Test cases are captured and tracked </w:t>
      </w:r>
      <w:r w:rsidR="00202ABE" w:rsidRPr="0044529A">
        <w:rPr>
          <w:rFonts w:ascii="Inter" w:hAnsi="Inter"/>
        </w:rPr>
        <w:t>in a standard way that is agreed upon by the project team</w:t>
      </w:r>
      <w:r w:rsidR="00075D7E" w:rsidRPr="0044529A">
        <w:rPr>
          <w:rFonts w:ascii="Inter" w:hAnsi="Inter"/>
        </w:rPr>
        <w:t>.</w:t>
      </w:r>
    </w:p>
    <w:p w14:paraId="7DBBAD23" w14:textId="77777777" w:rsidR="00202ABE" w:rsidRPr="0044529A" w:rsidRDefault="00202ABE" w:rsidP="00075D7E">
      <w:pPr>
        <w:rPr>
          <w:rFonts w:ascii="Inter" w:hAnsi="Inter"/>
        </w:rPr>
      </w:pPr>
    </w:p>
    <w:p w14:paraId="0DDCF527" w14:textId="17B1E97A" w:rsidR="001F4744" w:rsidRPr="0044529A" w:rsidRDefault="001F4744" w:rsidP="0044529A">
      <w:pPr>
        <w:pStyle w:val="Heading2"/>
      </w:pPr>
      <w:bookmarkStart w:id="25" w:name="_Toc173415016"/>
      <w:r w:rsidRPr="0044529A">
        <w:t>Decisions</w:t>
      </w:r>
      <w:bookmarkEnd w:id="25"/>
    </w:p>
    <w:p w14:paraId="7F51AE13" w14:textId="77BB5480" w:rsidR="001F4744" w:rsidRPr="0044529A" w:rsidRDefault="007A23EE" w:rsidP="00CE5F96">
      <w:pPr>
        <w:rPr>
          <w:rFonts w:ascii="Inter" w:hAnsi="Inter"/>
        </w:rPr>
      </w:pPr>
      <w:r w:rsidRPr="0044529A">
        <w:rPr>
          <w:rFonts w:ascii="Inter" w:hAnsi="Inter"/>
        </w:rPr>
        <w:t>The following decisions have been made regarding this Intelligent Automation solution</w:t>
      </w:r>
      <w:r w:rsidR="00896876" w:rsidRPr="0044529A">
        <w:rPr>
          <w:rFonts w:ascii="Inter" w:hAnsi="Inter"/>
        </w:rPr>
        <w:t xml:space="preserve"> during planning</w:t>
      </w:r>
      <w:r w:rsidR="0029269D" w:rsidRPr="0044529A">
        <w:rPr>
          <w:rFonts w:ascii="Inter" w:hAnsi="Inter"/>
        </w:rPr>
        <w:t>:</w:t>
      </w:r>
    </w:p>
    <w:tbl>
      <w:tblPr>
        <w:tblStyle w:val="TableGrid"/>
        <w:tblW w:w="9355" w:type="dxa"/>
        <w:tblLook w:val="04A0" w:firstRow="1" w:lastRow="0" w:firstColumn="1" w:lastColumn="0" w:noHBand="0" w:noVBand="1"/>
      </w:tblPr>
      <w:tblGrid>
        <w:gridCol w:w="770"/>
        <w:gridCol w:w="8585"/>
      </w:tblGrid>
      <w:tr w:rsidR="00CE5F96" w:rsidRPr="0044529A" w14:paraId="6775E4E4" w14:textId="77777777" w:rsidTr="0044529A">
        <w:trPr>
          <w:tblHeader/>
        </w:trPr>
        <w:tc>
          <w:tcPr>
            <w:tcW w:w="770" w:type="dxa"/>
            <w:shd w:val="clear" w:color="auto" w:fill="03994E" w:themeFill="accent1"/>
          </w:tcPr>
          <w:p w14:paraId="2DA0817B" w14:textId="77777777" w:rsidR="007A23EE" w:rsidRPr="0044529A" w:rsidRDefault="007A23EE" w:rsidP="00CE5F96">
            <w:pPr>
              <w:rPr>
                <w:rFonts w:ascii="Inter" w:hAnsi="Inter"/>
                <w:b/>
                <w:bCs/>
                <w:color w:val="FEFFFF" w:themeColor="background1"/>
              </w:rPr>
            </w:pPr>
            <w:r w:rsidRPr="0044529A">
              <w:rPr>
                <w:rFonts w:ascii="Inter" w:hAnsi="Inter"/>
                <w:b/>
                <w:bCs/>
                <w:color w:val="FEFFFF" w:themeColor="background1"/>
              </w:rPr>
              <w:t>#</w:t>
            </w:r>
          </w:p>
        </w:tc>
        <w:tc>
          <w:tcPr>
            <w:tcW w:w="8585" w:type="dxa"/>
            <w:shd w:val="clear" w:color="auto" w:fill="03994E" w:themeFill="accent1"/>
          </w:tcPr>
          <w:p w14:paraId="01941498" w14:textId="2F5F4475" w:rsidR="007A23EE" w:rsidRPr="0044529A" w:rsidRDefault="007A23EE" w:rsidP="00CE5F96">
            <w:pPr>
              <w:rPr>
                <w:rFonts w:ascii="Inter" w:hAnsi="Inter"/>
                <w:b/>
                <w:bCs/>
                <w:color w:val="FEFFFF" w:themeColor="background1"/>
              </w:rPr>
            </w:pPr>
            <w:r w:rsidRPr="0044529A">
              <w:rPr>
                <w:rFonts w:ascii="Inter" w:hAnsi="Inter"/>
                <w:b/>
                <w:bCs/>
                <w:color w:val="FEFFFF" w:themeColor="background1"/>
              </w:rPr>
              <w:t>Key Decision</w:t>
            </w:r>
          </w:p>
        </w:tc>
      </w:tr>
      <w:tr w:rsidR="007A23EE" w:rsidRPr="0044529A" w14:paraId="157341D8" w14:textId="77777777" w:rsidTr="007A23EE">
        <w:tc>
          <w:tcPr>
            <w:tcW w:w="770" w:type="dxa"/>
          </w:tcPr>
          <w:p w14:paraId="30DAF5D1" w14:textId="77777777" w:rsidR="007A23EE" w:rsidRPr="0044529A" w:rsidRDefault="007A23EE" w:rsidP="00CE5F96">
            <w:pPr>
              <w:rPr>
                <w:rFonts w:ascii="Inter" w:hAnsi="Inter"/>
              </w:rPr>
            </w:pPr>
            <w:r w:rsidRPr="0044529A">
              <w:rPr>
                <w:rFonts w:ascii="Inter" w:hAnsi="Inter"/>
              </w:rPr>
              <w:t>1</w:t>
            </w:r>
          </w:p>
        </w:tc>
        <w:tc>
          <w:tcPr>
            <w:tcW w:w="8585" w:type="dxa"/>
          </w:tcPr>
          <w:p w14:paraId="5B15177C" w14:textId="3D5DAF86" w:rsidR="007A23EE" w:rsidRPr="0044529A" w:rsidRDefault="007A23EE" w:rsidP="00CE5F96">
            <w:pPr>
              <w:rPr>
                <w:rFonts w:ascii="Inter" w:hAnsi="Inter"/>
              </w:rPr>
            </w:pPr>
          </w:p>
        </w:tc>
      </w:tr>
      <w:tr w:rsidR="007A23EE" w:rsidRPr="0044529A" w14:paraId="5CA8D567" w14:textId="77777777" w:rsidTr="007A23EE">
        <w:tc>
          <w:tcPr>
            <w:tcW w:w="770" w:type="dxa"/>
          </w:tcPr>
          <w:p w14:paraId="01B1C9EC" w14:textId="77777777" w:rsidR="007A23EE" w:rsidRPr="0044529A" w:rsidRDefault="007A23EE" w:rsidP="00CE5F96">
            <w:pPr>
              <w:rPr>
                <w:rFonts w:ascii="Inter" w:hAnsi="Inter"/>
              </w:rPr>
            </w:pPr>
            <w:r w:rsidRPr="0044529A">
              <w:rPr>
                <w:rFonts w:ascii="Inter" w:hAnsi="Inter"/>
              </w:rPr>
              <w:t>2</w:t>
            </w:r>
          </w:p>
        </w:tc>
        <w:tc>
          <w:tcPr>
            <w:tcW w:w="8585" w:type="dxa"/>
          </w:tcPr>
          <w:p w14:paraId="1C9C1D08" w14:textId="4E237C20" w:rsidR="007A23EE" w:rsidRPr="0044529A" w:rsidRDefault="007A23EE" w:rsidP="00CE5F96">
            <w:pPr>
              <w:rPr>
                <w:rFonts w:ascii="Inter" w:hAnsi="Inter"/>
              </w:rPr>
            </w:pPr>
          </w:p>
        </w:tc>
      </w:tr>
      <w:tr w:rsidR="007A23EE" w:rsidRPr="0044529A" w14:paraId="24A34B47" w14:textId="77777777" w:rsidTr="007A23EE">
        <w:tc>
          <w:tcPr>
            <w:tcW w:w="770" w:type="dxa"/>
          </w:tcPr>
          <w:p w14:paraId="540FB5CC" w14:textId="77777777" w:rsidR="007A23EE" w:rsidRPr="0044529A" w:rsidRDefault="007A23EE" w:rsidP="00CE5F96">
            <w:pPr>
              <w:rPr>
                <w:rFonts w:ascii="Inter" w:hAnsi="Inter"/>
              </w:rPr>
            </w:pPr>
            <w:r w:rsidRPr="0044529A">
              <w:rPr>
                <w:rFonts w:ascii="Inter" w:hAnsi="Inter"/>
              </w:rPr>
              <w:t>3</w:t>
            </w:r>
          </w:p>
        </w:tc>
        <w:tc>
          <w:tcPr>
            <w:tcW w:w="8585" w:type="dxa"/>
          </w:tcPr>
          <w:p w14:paraId="79BE23BB" w14:textId="425DA64D" w:rsidR="007A23EE" w:rsidRPr="0044529A" w:rsidRDefault="007A23EE" w:rsidP="00CE5F96">
            <w:pPr>
              <w:rPr>
                <w:rFonts w:ascii="Inter" w:hAnsi="Inter"/>
              </w:rPr>
            </w:pPr>
          </w:p>
        </w:tc>
      </w:tr>
      <w:tr w:rsidR="00C7582D" w:rsidRPr="0044529A" w14:paraId="3C5F003A" w14:textId="77777777" w:rsidTr="007A23EE">
        <w:tc>
          <w:tcPr>
            <w:tcW w:w="770" w:type="dxa"/>
          </w:tcPr>
          <w:p w14:paraId="4E792A85" w14:textId="1E8B3F00" w:rsidR="00C7582D" w:rsidRPr="0044529A" w:rsidRDefault="00C7582D" w:rsidP="00CE5F96">
            <w:pPr>
              <w:rPr>
                <w:rFonts w:ascii="Inter" w:hAnsi="Inter"/>
              </w:rPr>
            </w:pPr>
            <w:r w:rsidRPr="0044529A">
              <w:rPr>
                <w:rFonts w:ascii="Inter" w:hAnsi="Inter"/>
              </w:rPr>
              <w:t>4</w:t>
            </w:r>
          </w:p>
        </w:tc>
        <w:tc>
          <w:tcPr>
            <w:tcW w:w="8585" w:type="dxa"/>
          </w:tcPr>
          <w:p w14:paraId="19611493" w14:textId="77777777" w:rsidR="00C7582D" w:rsidRPr="0044529A" w:rsidRDefault="00C7582D" w:rsidP="00CE5F96">
            <w:pPr>
              <w:rPr>
                <w:rFonts w:ascii="Inter" w:hAnsi="Inter"/>
              </w:rPr>
            </w:pPr>
          </w:p>
        </w:tc>
      </w:tr>
      <w:tr w:rsidR="00C7582D" w:rsidRPr="0044529A" w14:paraId="7999DB9E" w14:textId="77777777" w:rsidTr="007A23EE">
        <w:tc>
          <w:tcPr>
            <w:tcW w:w="770" w:type="dxa"/>
          </w:tcPr>
          <w:p w14:paraId="15F8A1A6" w14:textId="5EFCAD8D" w:rsidR="00C7582D" w:rsidRPr="0044529A" w:rsidRDefault="00C7582D" w:rsidP="00CE5F96">
            <w:pPr>
              <w:rPr>
                <w:rFonts w:ascii="Inter" w:hAnsi="Inter"/>
              </w:rPr>
            </w:pPr>
            <w:r w:rsidRPr="0044529A">
              <w:rPr>
                <w:rFonts w:ascii="Inter" w:hAnsi="Inter"/>
              </w:rPr>
              <w:t>5</w:t>
            </w:r>
          </w:p>
        </w:tc>
        <w:tc>
          <w:tcPr>
            <w:tcW w:w="8585" w:type="dxa"/>
          </w:tcPr>
          <w:p w14:paraId="7E5E1007" w14:textId="77777777" w:rsidR="00C7582D" w:rsidRPr="0044529A" w:rsidRDefault="00C7582D" w:rsidP="00CE5F96">
            <w:pPr>
              <w:rPr>
                <w:rFonts w:ascii="Inter" w:hAnsi="Inter"/>
              </w:rPr>
            </w:pPr>
          </w:p>
        </w:tc>
      </w:tr>
    </w:tbl>
    <w:p w14:paraId="688F7100" w14:textId="463F8F3C" w:rsidR="007A23EE" w:rsidRPr="0044529A" w:rsidRDefault="007A23EE" w:rsidP="00CE5F96">
      <w:pPr>
        <w:rPr>
          <w:rFonts w:ascii="Inter" w:hAnsi="Inter"/>
        </w:rPr>
      </w:pPr>
    </w:p>
    <w:p w14:paraId="4D367F24" w14:textId="77777777" w:rsidR="007526BA" w:rsidRPr="0044529A" w:rsidRDefault="00896876" w:rsidP="007526BA">
      <w:pPr>
        <w:rPr>
          <w:rFonts w:ascii="Inter" w:hAnsi="Inter"/>
        </w:rPr>
      </w:pPr>
      <w:r w:rsidRPr="0044529A">
        <w:rPr>
          <w:rFonts w:ascii="Inter" w:hAnsi="Inter"/>
        </w:rPr>
        <w:t>Decisions made during development will be captured and tracked in the RAID log and/or DevOps.</w:t>
      </w:r>
    </w:p>
    <w:p w14:paraId="2EBF23D3" w14:textId="77777777" w:rsidR="007526BA" w:rsidRPr="0044529A" w:rsidRDefault="007526BA" w:rsidP="007526BA">
      <w:pPr>
        <w:rPr>
          <w:rFonts w:ascii="Inter" w:hAnsi="Inter"/>
        </w:rPr>
      </w:pPr>
    </w:p>
    <w:p w14:paraId="1C16A7BE" w14:textId="77777777" w:rsidR="00AF4A57" w:rsidRPr="0044529A" w:rsidRDefault="002B0210" w:rsidP="00CE5F96">
      <w:pPr>
        <w:rPr>
          <w:rFonts w:ascii="Inter" w:hAnsi="Inter"/>
          <w:color w:val="FEFFFF" w:themeColor="background1"/>
        </w:rPr>
      </w:pPr>
      <w:r w:rsidRPr="0044529A">
        <w:rPr>
          <w:rFonts w:ascii="Inter" w:hAnsi="Inter"/>
        </w:rPr>
        <w:br w:type="page"/>
      </w:r>
    </w:p>
    <w:p w14:paraId="66880A5B" w14:textId="77777777" w:rsidR="00CA2401" w:rsidRPr="0044529A" w:rsidRDefault="00CA2401" w:rsidP="00C73EAA">
      <w:pPr>
        <w:pStyle w:val="Heading1"/>
      </w:pPr>
      <w:bookmarkStart w:id="26" w:name="_Toc2035440295"/>
      <w:bookmarkStart w:id="27" w:name="_Toc173415017"/>
      <w:r w:rsidRPr="0044529A">
        <w:lastRenderedPageBreak/>
        <w:t>Appendix</w:t>
      </w:r>
      <w:bookmarkEnd w:id="26"/>
      <w:bookmarkEnd w:id="27"/>
    </w:p>
    <w:p w14:paraId="0C023C93" w14:textId="77777777" w:rsidR="00CA2401" w:rsidRPr="0044529A" w:rsidRDefault="00CA2401" w:rsidP="0044529A">
      <w:pPr>
        <w:pStyle w:val="Heading2"/>
      </w:pPr>
      <w:bookmarkStart w:id="28" w:name="_Toc1104115168"/>
      <w:bookmarkStart w:id="29" w:name="_Toc173415018"/>
      <w:r w:rsidRPr="0044529A">
        <w:t>Baseline Metric Details</w:t>
      </w:r>
      <w:bookmarkEnd w:id="28"/>
      <w:bookmarkEnd w:id="29"/>
    </w:p>
    <w:p w14:paraId="4CDA7C03" w14:textId="4B536D67" w:rsidR="00CA2401" w:rsidRPr="0044529A" w:rsidRDefault="007C4106" w:rsidP="00CA2401">
      <w:pPr>
        <w:rPr>
          <w:rFonts w:ascii="Inter" w:hAnsi="Inter"/>
          <w:sz w:val="20"/>
          <w:szCs w:val="20"/>
        </w:rPr>
      </w:pPr>
      <w:r w:rsidRPr="0044529A">
        <w:rPr>
          <w:rFonts w:ascii="Inter" w:hAnsi="Inter"/>
          <w:sz w:val="20"/>
          <w:szCs w:val="20"/>
        </w:rPr>
        <w:t>&lt;Placeholder for any supporting artifacts to be embedded here to support</w:t>
      </w:r>
      <w:r w:rsidR="00CA2401" w:rsidRPr="0044529A">
        <w:rPr>
          <w:rFonts w:ascii="Inter" w:hAnsi="Inter"/>
          <w:sz w:val="20"/>
          <w:szCs w:val="20"/>
        </w:rPr>
        <w:t xml:space="preserve"> baseline metrics used in section</w:t>
      </w:r>
      <w:r w:rsidR="0056183E" w:rsidRPr="0044529A">
        <w:rPr>
          <w:rFonts w:ascii="Inter" w:hAnsi="Inter"/>
          <w:sz w:val="20"/>
          <w:szCs w:val="20"/>
        </w:rPr>
        <w:t xml:space="preserve"> </w:t>
      </w:r>
      <w:r w:rsidR="0056183E" w:rsidRPr="0044529A">
        <w:rPr>
          <w:rFonts w:ascii="Inter" w:hAnsi="Inter"/>
          <w:sz w:val="20"/>
          <w:szCs w:val="20"/>
        </w:rPr>
        <w:fldChar w:fldCharType="begin"/>
      </w:r>
      <w:r w:rsidR="0056183E" w:rsidRPr="0044529A">
        <w:rPr>
          <w:rFonts w:ascii="Inter" w:hAnsi="Inter"/>
          <w:sz w:val="20"/>
          <w:szCs w:val="20"/>
        </w:rPr>
        <w:instrText xml:space="preserve"> REF _Ref170209009 \r \h </w:instrText>
      </w:r>
      <w:r w:rsidR="0044529A">
        <w:rPr>
          <w:rFonts w:ascii="Inter" w:hAnsi="Inter"/>
          <w:sz w:val="20"/>
          <w:szCs w:val="20"/>
        </w:rPr>
        <w:instrText xml:space="preserve"> \* MERGEFORMAT </w:instrText>
      </w:r>
      <w:r w:rsidR="0056183E" w:rsidRPr="0044529A">
        <w:rPr>
          <w:rFonts w:ascii="Inter" w:hAnsi="Inter"/>
          <w:sz w:val="20"/>
          <w:szCs w:val="20"/>
        </w:rPr>
      </w:r>
      <w:r w:rsidR="0056183E" w:rsidRPr="0044529A">
        <w:rPr>
          <w:rFonts w:ascii="Inter" w:hAnsi="Inter"/>
          <w:sz w:val="20"/>
          <w:szCs w:val="20"/>
        </w:rPr>
        <w:fldChar w:fldCharType="separate"/>
      </w:r>
      <w:r w:rsidR="0056183E" w:rsidRPr="0044529A">
        <w:rPr>
          <w:rFonts w:ascii="Inter" w:hAnsi="Inter"/>
          <w:sz w:val="20"/>
          <w:szCs w:val="20"/>
        </w:rPr>
        <w:t>2.2</w:t>
      </w:r>
      <w:r w:rsidR="0056183E" w:rsidRPr="0044529A">
        <w:rPr>
          <w:rFonts w:ascii="Inter" w:hAnsi="Inter"/>
          <w:sz w:val="20"/>
          <w:szCs w:val="20"/>
        </w:rPr>
        <w:fldChar w:fldCharType="end"/>
      </w:r>
      <w:r w:rsidR="00F91823" w:rsidRPr="0044529A">
        <w:rPr>
          <w:rFonts w:ascii="Inter" w:hAnsi="Inter"/>
          <w:sz w:val="20"/>
          <w:szCs w:val="20"/>
        </w:rPr>
        <w:t>.</w:t>
      </w:r>
      <w:r w:rsidRPr="0044529A">
        <w:rPr>
          <w:rFonts w:ascii="Inter" w:hAnsi="Inter"/>
          <w:sz w:val="20"/>
          <w:szCs w:val="20"/>
        </w:rPr>
        <w:t>&gt;</w:t>
      </w:r>
    </w:p>
    <w:p w14:paraId="5E04603E" w14:textId="77777777" w:rsidR="00526B91" w:rsidRPr="0044529A" w:rsidRDefault="00526B91" w:rsidP="1CE88AF9">
      <w:pPr>
        <w:rPr>
          <w:rFonts w:ascii="Inter" w:hAnsi="Inter"/>
        </w:rPr>
      </w:pPr>
    </w:p>
    <w:sectPr w:rsidR="00526B91" w:rsidRPr="0044529A" w:rsidSect="007D4BE4">
      <w:footerReference w:type="default" r:id="rId16"/>
      <w:footerReference w:type="first" r:id="rId17"/>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D056F" w14:textId="77777777" w:rsidR="006D76F3" w:rsidRDefault="006D76F3" w:rsidP="00CE5F96">
      <w:r>
        <w:separator/>
      </w:r>
    </w:p>
  </w:endnote>
  <w:endnote w:type="continuationSeparator" w:id="0">
    <w:p w14:paraId="635F2EDF" w14:textId="77777777" w:rsidR="006D76F3" w:rsidRDefault="006D76F3" w:rsidP="00CE5F96">
      <w:r>
        <w:continuationSeparator/>
      </w:r>
    </w:p>
  </w:endnote>
  <w:endnote w:type="continuationNotice" w:id="1">
    <w:p w14:paraId="78EA2AA7" w14:textId="77777777" w:rsidR="006D76F3" w:rsidRDefault="006D76F3" w:rsidP="00CE5F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strument Sans SemiBold">
    <w:altName w:val="Calibri"/>
    <w:charset w:val="00"/>
    <w:family w:val="auto"/>
    <w:pitch w:val="variable"/>
    <w:sig w:usb0="A000006F" w:usb1="0000006A" w:usb2="00000000" w:usb3="00000000" w:csb0="00000093" w:csb1="00000000"/>
  </w:font>
  <w:font w:name="DengXian Light">
    <w:altName w:val="等线 Light"/>
    <w:charset w:val="86"/>
    <w:family w:val="auto"/>
    <w:pitch w:val="variable"/>
    <w:sig w:usb0="A00002BF" w:usb1="38CF7CFA" w:usb2="00000016" w:usb3="00000000" w:csb0="0004000F" w:csb1="00000000"/>
  </w:font>
  <w:font w:name="Inter">
    <w:altName w:val="Calibri"/>
    <w:charset w:val="00"/>
    <w:family w:val="auto"/>
    <w:pitch w:val="variable"/>
    <w:sig w:usb0="E00002FF" w:usb1="1200A1FF"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nstrument Sans">
    <w:altName w:val="Calibri"/>
    <w:charset w:val="00"/>
    <w:family w:val="auto"/>
    <w:pitch w:val="variable"/>
    <w:sig w:usb0="A000006F" w:usb1="0000006A" w:usb2="00000000" w:usb3="00000000" w:csb0="00000093" w:csb1="00000000"/>
  </w:font>
  <w:font w:name="Yu Mincho">
    <w:altName w:val="游明朝"/>
    <w:charset w:val="80"/>
    <w:family w:val="roman"/>
    <w:pitch w:val="variable"/>
    <w:sig w:usb0="800002E7" w:usb1="2AC7FCFF" w:usb2="00000012" w:usb3="00000000" w:csb0="000200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436795"/>
      <w:docPartObj>
        <w:docPartGallery w:val="Page Numbers (Bottom of Page)"/>
        <w:docPartUnique/>
      </w:docPartObj>
    </w:sdtPr>
    <w:sdtContent>
      <w:sdt>
        <w:sdtPr>
          <w:id w:val="-1769616900"/>
          <w:docPartObj>
            <w:docPartGallery w:val="Page Numbers (Top of Page)"/>
            <w:docPartUnique/>
          </w:docPartObj>
        </w:sdtPr>
        <w:sdtContent>
          <w:p w14:paraId="4C35CC24" w14:textId="77777777" w:rsidR="00071A2F" w:rsidRDefault="00071A2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5B7541B" w14:textId="4A59D568" w:rsidR="00D31C64" w:rsidRPr="0013154D" w:rsidRDefault="00C73EAA" w:rsidP="0013154D">
    <w:pPr>
      <w:pStyle w:val="Footer"/>
    </w:pPr>
    <w:r>
      <w:rPr>
        <w:noProof/>
      </w:rPr>
      <w:drawing>
        <wp:inline distT="0" distB="0" distL="0" distR="0" wp14:anchorId="735CC3BB" wp14:editId="18C16186">
          <wp:extent cx="1361244" cy="282575"/>
          <wp:effectExtent l="0" t="0" r="0" b="0"/>
          <wp:docPr id="1007627705" name="Picture 1" descr="A black background with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27705" name="Picture 1" descr="A black background with lette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63204" cy="30374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641CB" w14:textId="2FED025F" w:rsidR="0073455F" w:rsidRDefault="0073455F">
    <w:pPr>
      <w:pStyle w:val="Footer"/>
    </w:pPr>
    <w:r>
      <w:t>Template v.24.1.0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E8CCC" w14:textId="77777777" w:rsidR="006D76F3" w:rsidRDefault="006D76F3" w:rsidP="00CE5F96">
      <w:r>
        <w:separator/>
      </w:r>
    </w:p>
  </w:footnote>
  <w:footnote w:type="continuationSeparator" w:id="0">
    <w:p w14:paraId="18B71DB7" w14:textId="77777777" w:rsidR="006D76F3" w:rsidRDefault="006D76F3" w:rsidP="00CE5F96">
      <w:r>
        <w:continuationSeparator/>
      </w:r>
    </w:p>
  </w:footnote>
  <w:footnote w:type="continuationNotice" w:id="1">
    <w:p w14:paraId="27F257A9" w14:textId="77777777" w:rsidR="006D76F3" w:rsidRDefault="006D76F3" w:rsidP="00CE5F9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6686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5BE83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0E2AF9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F1A13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AA4C9B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76EF0D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27E0E5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81046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9AE7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2435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9A45E7"/>
    <w:multiLevelType w:val="hybridMultilevel"/>
    <w:tmpl w:val="FA4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192E8C"/>
    <w:multiLevelType w:val="hybridMultilevel"/>
    <w:tmpl w:val="B48A8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5F475F"/>
    <w:multiLevelType w:val="hybridMultilevel"/>
    <w:tmpl w:val="AFCC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D902DD"/>
    <w:multiLevelType w:val="hybridMultilevel"/>
    <w:tmpl w:val="575CE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4F6F77"/>
    <w:multiLevelType w:val="hybridMultilevel"/>
    <w:tmpl w:val="D3227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7156B6"/>
    <w:multiLevelType w:val="hybridMultilevel"/>
    <w:tmpl w:val="8F1A7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F10550"/>
    <w:multiLevelType w:val="hybridMultilevel"/>
    <w:tmpl w:val="FFFFFFFF"/>
    <w:lvl w:ilvl="0" w:tplc="0AF6BA80">
      <w:start w:val="1"/>
      <w:numFmt w:val="decimal"/>
      <w:lvlText w:val="%1"/>
      <w:lvlJc w:val="left"/>
      <w:pPr>
        <w:ind w:left="720" w:hanging="360"/>
      </w:pPr>
    </w:lvl>
    <w:lvl w:ilvl="1" w:tplc="72B85570">
      <w:start w:val="1"/>
      <w:numFmt w:val="lowerLetter"/>
      <w:lvlText w:val="%2."/>
      <w:lvlJc w:val="left"/>
      <w:pPr>
        <w:ind w:left="1440" w:hanging="360"/>
      </w:pPr>
    </w:lvl>
    <w:lvl w:ilvl="2" w:tplc="45FC645E">
      <w:start w:val="1"/>
      <w:numFmt w:val="lowerRoman"/>
      <w:lvlText w:val="%3."/>
      <w:lvlJc w:val="right"/>
      <w:pPr>
        <w:ind w:left="2160" w:hanging="180"/>
      </w:pPr>
    </w:lvl>
    <w:lvl w:ilvl="3" w:tplc="F49EE822">
      <w:start w:val="1"/>
      <w:numFmt w:val="decimal"/>
      <w:lvlText w:val="%4."/>
      <w:lvlJc w:val="left"/>
      <w:pPr>
        <w:ind w:left="2880" w:hanging="360"/>
      </w:pPr>
    </w:lvl>
    <w:lvl w:ilvl="4" w:tplc="030C6310">
      <w:start w:val="1"/>
      <w:numFmt w:val="lowerLetter"/>
      <w:lvlText w:val="%5."/>
      <w:lvlJc w:val="left"/>
      <w:pPr>
        <w:ind w:left="3600" w:hanging="360"/>
      </w:pPr>
    </w:lvl>
    <w:lvl w:ilvl="5" w:tplc="E90613AA">
      <w:start w:val="1"/>
      <w:numFmt w:val="lowerRoman"/>
      <w:lvlText w:val="%6."/>
      <w:lvlJc w:val="right"/>
      <w:pPr>
        <w:ind w:left="4320" w:hanging="180"/>
      </w:pPr>
    </w:lvl>
    <w:lvl w:ilvl="6" w:tplc="BDEA4A5E">
      <w:start w:val="1"/>
      <w:numFmt w:val="decimal"/>
      <w:lvlText w:val="%7."/>
      <w:lvlJc w:val="left"/>
      <w:pPr>
        <w:ind w:left="5040" w:hanging="360"/>
      </w:pPr>
    </w:lvl>
    <w:lvl w:ilvl="7" w:tplc="813E9318">
      <w:start w:val="1"/>
      <w:numFmt w:val="lowerLetter"/>
      <w:lvlText w:val="%8."/>
      <w:lvlJc w:val="left"/>
      <w:pPr>
        <w:ind w:left="5760" w:hanging="360"/>
      </w:pPr>
    </w:lvl>
    <w:lvl w:ilvl="8" w:tplc="6896BC66">
      <w:start w:val="1"/>
      <w:numFmt w:val="lowerRoman"/>
      <w:lvlText w:val="%9."/>
      <w:lvlJc w:val="right"/>
      <w:pPr>
        <w:ind w:left="6480" w:hanging="180"/>
      </w:pPr>
    </w:lvl>
  </w:abstractNum>
  <w:abstractNum w:abstractNumId="17" w15:restartNumberingAfterBreak="0">
    <w:nsid w:val="1DF9086C"/>
    <w:multiLevelType w:val="hybridMultilevel"/>
    <w:tmpl w:val="7152D5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04683D"/>
    <w:multiLevelType w:val="hybridMultilevel"/>
    <w:tmpl w:val="DBDAE072"/>
    <w:lvl w:ilvl="0" w:tplc="C7DCF50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3E04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D23431E"/>
    <w:multiLevelType w:val="multilevel"/>
    <w:tmpl w:val="17383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9B47C1"/>
    <w:multiLevelType w:val="multilevel"/>
    <w:tmpl w:val="36720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548B32C0"/>
    <w:multiLevelType w:val="hybridMultilevel"/>
    <w:tmpl w:val="535A2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6058B4"/>
    <w:multiLevelType w:val="hybridMultilevel"/>
    <w:tmpl w:val="57061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447A94"/>
    <w:multiLevelType w:val="hybridMultilevel"/>
    <w:tmpl w:val="B18A9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80703A"/>
    <w:multiLevelType w:val="hybridMultilevel"/>
    <w:tmpl w:val="22F68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B02759"/>
    <w:multiLevelType w:val="hybridMultilevel"/>
    <w:tmpl w:val="783C2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D26466"/>
    <w:multiLevelType w:val="hybridMultilevel"/>
    <w:tmpl w:val="09069F0C"/>
    <w:lvl w:ilvl="0" w:tplc="80FCB95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5D12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64216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A2C3EB3"/>
    <w:multiLevelType w:val="multilevel"/>
    <w:tmpl w:val="84B4631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7D155DFB"/>
    <w:multiLevelType w:val="hybridMultilevel"/>
    <w:tmpl w:val="80526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3A1AB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865636228">
    <w:abstractNumId w:val="16"/>
  </w:num>
  <w:num w:numId="2" w16cid:durableId="1859275449">
    <w:abstractNumId w:val="23"/>
  </w:num>
  <w:num w:numId="3" w16cid:durableId="413934552">
    <w:abstractNumId w:val="17"/>
  </w:num>
  <w:num w:numId="4" w16cid:durableId="1119568378">
    <w:abstractNumId w:val="22"/>
  </w:num>
  <w:num w:numId="5" w16cid:durableId="238755020">
    <w:abstractNumId w:val="19"/>
  </w:num>
  <w:num w:numId="6" w16cid:durableId="1231309841">
    <w:abstractNumId w:val="30"/>
  </w:num>
  <w:num w:numId="7" w16cid:durableId="1445923257">
    <w:abstractNumId w:val="31"/>
  </w:num>
  <w:num w:numId="8" w16cid:durableId="1867672757">
    <w:abstractNumId w:val="29"/>
  </w:num>
  <w:num w:numId="9" w16cid:durableId="1828129903">
    <w:abstractNumId w:val="33"/>
  </w:num>
  <w:num w:numId="10" w16cid:durableId="662971454">
    <w:abstractNumId w:val="9"/>
  </w:num>
  <w:num w:numId="11" w16cid:durableId="1885214815">
    <w:abstractNumId w:val="7"/>
  </w:num>
  <w:num w:numId="12" w16cid:durableId="1792437871">
    <w:abstractNumId w:val="6"/>
  </w:num>
  <w:num w:numId="13" w16cid:durableId="1861161205">
    <w:abstractNumId w:val="5"/>
  </w:num>
  <w:num w:numId="14" w16cid:durableId="682167986">
    <w:abstractNumId w:val="4"/>
  </w:num>
  <w:num w:numId="15" w16cid:durableId="710880395">
    <w:abstractNumId w:val="8"/>
  </w:num>
  <w:num w:numId="16" w16cid:durableId="1002121808">
    <w:abstractNumId w:val="3"/>
  </w:num>
  <w:num w:numId="17" w16cid:durableId="1532187093">
    <w:abstractNumId w:val="2"/>
  </w:num>
  <w:num w:numId="18" w16cid:durableId="1736901349">
    <w:abstractNumId w:val="1"/>
  </w:num>
  <w:num w:numId="19" w16cid:durableId="916861218">
    <w:abstractNumId w:val="0"/>
  </w:num>
  <w:num w:numId="20" w16cid:durableId="2079590519">
    <w:abstractNumId w:val="21"/>
  </w:num>
  <w:num w:numId="21" w16cid:durableId="972707992">
    <w:abstractNumId w:val="28"/>
  </w:num>
  <w:num w:numId="22" w16cid:durableId="1980764469">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16679470">
    <w:abstractNumId w:val="13"/>
  </w:num>
  <w:num w:numId="24" w16cid:durableId="159929824">
    <w:abstractNumId w:val="24"/>
  </w:num>
  <w:num w:numId="25" w16cid:durableId="1939636085">
    <w:abstractNumId w:val="15"/>
  </w:num>
  <w:num w:numId="26" w16cid:durableId="1679965122">
    <w:abstractNumId w:val="12"/>
  </w:num>
  <w:num w:numId="27" w16cid:durableId="743912495">
    <w:abstractNumId w:val="10"/>
  </w:num>
  <w:num w:numId="28" w16cid:durableId="1644774080">
    <w:abstractNumId w:val="26"/>
  </w:num>
  <w:num w:numId="29" w16cid:durableId="17199744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08260385">
    <w:abstractNumId w:val="14"/>
  </w:num>
  <w:num w:numId="31" w16cid:durableId="822357943">
    <w:abstractNumId w:val="20"/>
  </w:num>
  <w:num w:numId="32" w16cid:durableId="1503201516">
    <w:abstractNumId w:val="18"/>
  </w:num>
  <w:num w:numId="33" w16cid:durableId="55397127">
    <w:abstractNumId w:val="11"/>
  </w:num>
  <w:num w:numId="34" w16cid:durableId="1134328008">
    <w:abstractNumId w:val="25"/>
  </w:num>
  <w:num w:numId="35" w16cid:durableId="935358417">
    <w:abstractNumId w:val="32"/>
  </w:num>
  <w:num w:numId="36" w16cid:durableId="191400381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C6F"/>
    <w:rsid w:val="00005676"/>
    <w:rsid w:val="00010ABA"/>
    <w:rsid w:val="000200B3"/>
    <w:rsid w:val="0002405E"/>
    <w:rsid w:val="000276B0"/>
    <w:rsid w:val="00031EF0"/>
    <w:rsid w:val="00033660"/>
    <w:rsid w:val="00033B14"/>
    <w:rsid w:val="0004203D"/>
    <w:rsid w:val="000461EE"/>
    <w:rsid w:val="00053BF3"/>
    <w:rsid w:val="00054233"/>
    <w:rsid w:val="000601BA"/>
    <w:rsid w:val="00064020"/>
    <w:rsid w:val="00071A2F"/>
    <w:rsid w:val="00074ACD"/>
    <w:rsid w:val="00075D7E"/>
    <w:rsid w:val="00083A45"/>
    <w:rsid w:val="00083CC0"/>
    <w:rsid w:val="00086835"/>
    <w:rsid w:val="00094DAC"/>
    <w:rsid w:val="00095965"/>
    <w:rsid w:val="000A0556"/>
    <w:rsid w:val="000A1D55"/>
    <w:rsid w:val="000A2FC7"/>
    <w:rsid w:val="000A66CC"/>
    <w:rsid w:val="000B63DB"/>
    <w:rsid w:val="000C1DBA"/>
    <w:rsid w:val="000C4476"/>
    <w:rsid w:val="000C6092"/>
    <w:rsid w:val="000C7280"/>
    <w:rsid w:val="000C7587"/>
    <w:rsid w:val="000D0856"/>
    <w:rsid w:val="000D1D58"/>
    <w:rsid w:val="000D4A1F"/>
    <w:rsid w:val="000D6E01"/>
    <w:rsid w:val="000F02FB"/>
    <w:rsid w:val="000F1E11"/>
    <w:rsid w:val="000F7A42"/>
    <w:rsid w:val="00106090"/>
    <w:rsid w:val="00111138"/>
    <w:rsid w:val="001122E9"/>
    <w:rsid w:val="001133FB"/>
    <w:rsid w:val="00115069"/>
    <w:rsid w:val="00124AE0"/>
    <w:rsid w:val="0013154D"/>
    <w:rsid w:val="001359FC"/>
    <w:rsid w:val="00143C45"/>
    <w:rsid w:val="00146B4A"/>
    <w:rsid w:val="001513CD"/>
    <w:rsid w:val="001537FB"/>
    <w:rsid w:val="00157A10"/>
    <w:rsid w:val="00160E54"/>
    <w:rsid w:val="00165FB4"/>
    <w:rsid w:val="00174CF7"/>
    <w:rsid w:val="00176B43"/>
    <w:rsid w:val="00177CF8"/>
    <w:rsid w:val="001874A4"/>
    <w:rsid w:val="00190431"/>
    <w:rsid w:val="00190CAB"/>
    <w:rsid w:val="001936D3"/>
    <w:rsid w:val="00194DF6"/>
    <w:rsid w:val="001951D8"/>
    <w:rsid w:val="001977BE"/>
    <w:rsid w:val="001A6B57"/>
    <w:rsid w:val="001B2E38"/>
    <w:rsid w:val="001B547F"/>
    <w:rsid w:val="001B6075"/>
    <w:rsid w:val="001C456E"/>
    <w:rsid w:val="001C5D01"/>
    <w:rsid w:val="001C6CFF"/>
    <w:rsid w:val="001D03BF"/>
    <w:rsid w:val="001E3FD1"/>
    <w:rsid w:val="001E5454"/>
    <w:rsid w:val="001E6147"/>
    <w:rsid w:val="001E6650"/>
    <w:rsid w:val="001F13C1"/>
    <w:rsid w:val="001F4070"/>
    <w:rsid w:val="001F4744"/>
    <w:rsid w:val="001F5692"/>
    <w:rsid w:val="00202ABE"/>
    <w:rsid w:val="00203898"/>
    <w:rsid w:val="002044D4"/>
    <w:rsid w:val="00205A16"/>
    <w:rsid w:val="00206CD9"/>
    <w:rsid w:val="00207AD2"/>
    <w:rsid w:val="00207D8B"/>
    <w:rsid w:val="00210960"/>
    <w:rsid w:val="0021696A"/>
    <w:rsid w:val="00220B99"/>
    <w:rsid w:val="00222619"/>
    <w:rsid w:val="00231A1F"/>
    <w:rsid w:val="002330EC"/>
    <w:rsid w:val="002348CD"/>
    <w:rsid w:val="00234B15"/>
    <w:rsid w:val="00235842"/>
    <w:rsid w:val="00240410"/>
    <w:rsid w:val="00241284"/>
    <w:rsid w:val="002459B0"/>
    <w:rsid w:val="002466BD"/>
    <w:rsid w:val="002470E6"/>
    <w:rsid w:val="00250CB9"/>
    <w:rsid w:val="00253DFD"/>
    <w:rsid w:val="002555EB"/>
    <w:rsid w:val="00255C0B"/>
    <w:rsid w:val="002576B0"/>
    <w:rsid w:val="00262CE9"/>
    <w:rsid w:val="0026639E"/>
    <w:rsid w:val="002743BB"/>
    <w:rsid w:val="00275DC3"/>
    <w:rsid w:val="0027754B"/>
    <w:rsid w:val="00280143"/>
    <w:rsid w:val="002852A8"/>
    <w:rsid w:val="002915CE"/>
    <w:rsid w:val="0029269D"/>
    <w:rsid w:val="00293584"/>
    <w:rsid w:val="002A058D"/>
    <w:rsid w:val="002A3143"/>
    <w:rsid w:val="002A36A5"/>
    <w:rsid w:val="002A728A"/>
    <w:rsid w:val="002B0210"/>
    <w:rsid w:val="002B0BC3"/>
    <w:rsid w:val="002B103C"/>
    <w:rsid w:val="002B28FB"/>
    <w:rsid w:val="002B46E1"/>
    <w:rsid w:val="002B51F9"/>
    <w:rsid w:val="002B5D7D"/>
    <w:rsid w:val="002B5DD8"/>
    <w:rsid w:val="002B5E71"/>
    <w:rsid w:val="002D0A1C"/>
    <w:rsid w:val="002D106D"/>
    <w:rsid w:val="002D1F51"/>
    <w:rsid w:val="002D4441"/>
    <w:rsid w:val="002D5354"/>
    <w:rsid w:val="002E1B4C"/>
    <w:rsid w:val="002E5264"/>
    <w:rsid w:val="002E72D9"/>
    <w:rsid w:val="003001BF"/>
    <w:rsid w:val="00302C8E"/>
    <w:rsid w:val="00310CCC"/>
    <w:rsid w:val="003169D4"/>
    <w:rsid w:val="00325077"/>
    <w:rsid w:val="00325E00"/>
    <w:rsid w:val="00326CDA"/>
    <w:rsid w:val="00333EC6"/>
    <w:rsid w:val="00335500"/>
    <w:rsid w:val="003370D7"/>
    <w:rsid w:val="00341390"/>
    <w:rsid w:val="00342BFA"/>
    <w:rsid w:val="00342F79"/>
    <w:rsid w:val="003438A1"/>
    <w:rsid w:val="00351488"/>
    <w:rsid w:val="003528AF"/>
    <w:rsid w:val="003628B0"/>
    <w:rsid w:val="00370D3D"/>
    <w:rsid w:val="00381A42"/>
    <w:rsid w:val="00381BB7"/>
    <w:rsid w:val="00382718"/>
    <w:rsid w:val="00387EFC"/>
    <w:rsid w:val="00390A6E"/>
    <w:rsid w:val="003930D7"/>
    <w:rsid w:val="003A5B0D"/>
    <w:rsid w:val="003B0ECA"/>
    <w:rsid w:val="003C7314"/>
    <w:rsid w:val="003D110E"/>
    <w:rsid w:val="003D2DA9"/>
    <w:rsid w:val="003D5D2D"/>
    <w:rsid w:val="003D6185"/>
    <w:rsid w:val="003D6F3B"/>
    <w:rsid w:val="003E0915"/>
    <w:rsid w:val="003E21F9"/>
    <w:rsid w:val="003E5C4F"/>
    <w:rsid w:val="003E6AED"/>
    <w:rsid w:val="003E6DFC"/>
    <w:rsid w:val="003F25C5"/>
    <w:rsid w:val="003F318C"/>
    <w:rsid w:val="003F3A98"/>
    <w:rsid w:val="0040190F"/>
    <w:rsid w:val="00402475"/>
    <w:rsid w:val="00403341"/>
    <w:rsid w:val="004109D4"/>
    <w:rsid w:val="00411687"/>
    <w:rsid w:val="0041168A"/>
    <w:rsid w:val="00412D40"/>
    <w:rsid w:val="004134BC"/>
    <w:rsid w:val="004135E8"/>
    <w:rsid w:val="00414F0D"/>
    <w:rsid w:val="00416E23"/>
    <w:rsid w:val="00417586"/>
    <w:rsid w:val="00422808"/>
    <w:rsid w:val="00425F3B"/>
    <w:rsid w:val="00433F65"/>
    <w:rsid w:val="0043424B"/>
    <w:rsid w:val="0043558C"/>
    <w:rsid w:val="00435F77"/>
    <w:rsid w:val="0043624D"/>
    <w:rsid w:val="00441B6E"/>
    <w:rsid w:val="00443E44"/>
    <w:rsid w:val="00444F2D"/>
    <w:rsid w:val="0044529A"/>
    <w:rsid w:val="00447396"/>
    <w:rsid w:val="0045377B"/>
    <w:rsid w:val="00453A1A"/>
    <w:rsid w:val="00462B7F"/>
    <w:rsid w:val="00463072"/>
    <w:rsid w:val="00463769"/>
    <w:rsid w:val="004661D7"/>
    <w:rsid w:val="00467246"/>
    <w:rsid w:val="00467765"/>
    <w:rsid w:val="00472092"/>
    <w:rsid w:val="004739ED"/>
    <w:rsid w:val="00476F26"/>
    <w:rsid w:val="00482AD1"/>
    <w:rsid w:val="0049118F"/>
    <w:rsid w:val="00495A69"/>
    <w:rsid w:val="004A109C"/>
    <w:rsid w:val="004A4D16"/>
    <w:rsid w:val="004B211E"/>
    <w:rsid w:val="004B2C9B"/>
    <w:rsid w:val="004B5258"/>
    <w:rsid w:val="004C0F24"/>
    <w:rsid w:val="004C1879"/>
    <w:rsid w:val="004C4043"/>
    <w:rsid w:val="004C4BE0"/>
    <w:rsid w:val="004C62AE"/>
    <w:rsid w:val="004D5D9A"/>
    <w:rsid w:val="004E0C0E"/>
    <w:rsid w:val="004E1AED"/>
    <w:rsid w:val="004E27FB"/>
    <w:rsid w:val="004E39B4"/>
    <w:rsid w:val="004E5086"/>
    <w:rsid w:val="004E7C63"/>
    <w:rsid w:val="004F0F38"/>
    <w:rsid w:val="004F1BE8"/>
    <w:rsid w:val="004F6A1E"/>
    <w:rsid w:val="0050373A"/>
    <w:rsid w:val="00507095"/>
    <w:rsid w:val="005122BA"/>
    <w:rsid w:val="00516B2F"/>
    <w:rsid w:val="00517722"/>
    <w:rsid w:val="00526B91"/>
    <w:rsid w:val="005334E7"/>
    <w:rsid w:val="00536C49"/>
    <w:rsid w:val="00537DEA"/>
    <w:rsid w:val="0054174F"/>
    <w:rsid w:val="00543370"/>
    <w:rsid w:val="00551A40"/>
    <w:rsid w:val="0055233B"/>
    <w:rsid w:val="005524C6"/>
    <w:rsid w:val="00553BD4"/>
    <w:rsid w:val="00557794"/>
    <w:rsid w:val="005602C3"/>
    <w:rsid w:val="00560B15"/>
    <w:rsid w:val="00560E78"/>
    <w:rsid w:val="0056183E"/>
    <w:rsid w:val="0056258D"/>
    <w:rsid w:val="0056505E"/>
    <w:rsid w:val="00570A7F"/>
    <w:rsid w:val="0057182E"/>
    <w:rsid w:val="00581280"/>
    <w:rsid w:val="0058304A"/>
    <w:rsid w:val="00590EDE"/>
    <w:rsid w:val="00591B76"/>
    <w:rsid w:val="005940DE"/>
    <w:rsid w:val="0059416B"/>
    <w:rsid w:val="00595AA0"/>
    <w:rsid w:val="00595B5E"/>
    <w:rsid w:val="00597E46"/>
    <w:rsid w:val="005A2C77"/>
    <w:rsid w:val="005A4CCE"/>
    <w:rsid w:val="005A4D9F"/>
    <w:rsid w:val="005A63B0"/>
    <w:rsid w:val="005A64E7"/>
    <w:rsid w:val="005A77E8"/>
    <w:rsid w:val="005B49FB"/>
    <w:rsid w:val="005B4AC6"/>
    <w:rsid w:val="005B5728"/>
    <w:rsid w:val="005C12A5"/>
    <w:rsid w:val="005C3020"/>
    <w:rsid w:val="005C3EC6"/>
    <w:rsid w:val="005C69FB"/>
    <w:rsid w:val="005C78BA"/>
    <w:rsid w:val="005D123F"/>
    <w:rsid w:val="005E5A6B"/>
    <w:rsid w:val="005E6BD4"/>
    <w:rsid w:val="005F11FF"/>
    <w:rsid w:val="005F2BE2"/>
    <w:rsid w:val="00604C03"/>
    <w:rsid w:val="00612AAC"/>
    <w:rsid w:val="006132F8"/>
    <w:rsid w:val="006157F5"/>
    <w:rsid w:val="00616239"/>
    <w:rsid w:val="00616993"/>
    <w:rsid w:val="006219BC"/>
    <w:rsid w:val="0062277C"/>
    <w:rsid w:val="00635AFA"/>
    <w:rsid w:val="00636535"/>
    <w:rsid w:val="00650C01"/>
    <w:rsid w:val="006574A7"/>
    <w:rsid w:val="00666194"/>
    <w:rsid w:val="00666C80"/>
    <w:rsid w:val="00671E92"/>
    <w:rsid w:val="00672631"/>
    <w:rsid w:val="00672AA7"/>
    <w:rsid w:val="00692A25"/>
    <w:rsid w:val="00693675"/>
    <w:rsid w:val="00693E78"/>
    <w:rsid w:val="00694D78"/>
    <w:rsid w:val="0069688D"/>
    <w:rsid w:val="00696920"/>
    <w:rsid w:val="006A4EB1"/>
    <w:rsid w:val="006A76C7"/>
    <w:rsid w:val="006B2E10"/>
    <w:rsid w:val="006B5DFA"/>
    <w:rsid w:val="006B66CD"/>
    <w:rsid w:val="006C40BF"/>
    <w:rsid w:val="006C53C3"/>
    <w:rsid w:val="006C78E0"/>
    <w:rsid w:val="006D0D12"/>
    <w:rsid w:val="006D68A2"/>
    <w:rsid w:val="006D76F3"/>
    <w:rsid w:val="006E2517"/>
    <w:rsid w:val="006E4C43"/>
    <w:rsid w:val="006E5EEC"/>
    <w:rsid w:val="006E6448"/>
    <w:rsid w:val="007001EC"/>
    <w:rsid w:val="0070030C"/>
    <w:rsid w:val="0070116E"/>
    <w:rsid w:val="007066F0"/>
    <w:rsid w:val="0070696B"/>
    <w:rsid w:val="007075AE"/>
    <w:rsid w:val="00710B1A"/>
    <w:rsid w:val="00712CF2"/>
    <w:rsid w:val="0071338C"/>
    <w:rsid w:val="00713400"/>
    <w:rsid w:val="007137D7"/>
    <w:rsid w:val="00713C66"/>
    <w:rsid w:val="00732F36"/>
    <w:rsid w:val="0073340C"/>
    <w:rsid w:val="0073406A"/>
    <w:rsid w:val="0073455F"/>
    <w:rsid w:val="00736DE1"/>
    <w:rsid w:val="007377C0"/>
    <w:rsid w:val="00742DD7"/>
    <w:rsid w:val="00742E8B"/>
    <w:rsid w:val="00746C2B"/>
    <w:rsid w:val="007526BA"/>
    <w:rsid w:val="0075409E"/>
    <w:rsid w:val="0075603D"/>
    <w:rsid w:val="00760B04"/>
    <w:rsid w:val="007617B8"/>
    <w:rsid w:val="00764CCE"/>
    <w:rsid w:val="00767944"/>
    <w:rsid w:val="0077200D"/>
    <w:rsid w:val="00780D51"/>
    <w:rsid w:val="007822FF"/>
    <w:rsid w:val="007834AF"/>
    <w:rsid w:val="0078647C"/>
    <w:rsid w:val="007877AE"/>
    <w:rsid w:val="00794E1F"/>
    <w:rsid w:val="00795ABF"/>
    <w:rsid w:val="007A0D78"/>
    <w:rsid w:val="007A1044"/>
    <w:rsid w:val="007A23EE"/>
    <w:rsid w:val="007A3B6D"/>
    <w:rsid w:val="007B0670"/>
    <w:rsid w:val="007B3218"/>
    <w:rsid w:val="007B7249"/>
    <w:rsid w:val="007C31C2"/>
    <w:rsid w:val="007C4106"/>
    <w:rsid w:val="007C5582"/>
    <w:rsid w:val="007C5B62"/>
    <w:rsid w:val="007D1113"/>
    <w:rsid w:val="007D11D0"/>
    <w:rsid w:val="007D3A6B"/>
    <w:rsid w:val="007D439F"/>
    <w:rsid w:val="007D4BE4"/>
    <w:rsid w:val="007E0EED"/>
    <w:rsid w:val="007E1C2A"/>
    <w:rsid w:val="007E5C27"/>
    <w:rsid w:val="007E692B"/>
    <w:rsid w:val="007F3C3F"/>
    <w:rsid w:val="007F516C"/>
    <w:rsid w:val="007F6123"/>
    <w:rsid w:val="007F623A"/>
    <w:rsid w:val="00801B9A"/>
    <w:rsid w:val="00802FC0"/>
    <w:rsid w:val="00803FF4"/>
    <w:rsid w:val="0080456A"/>
    <w:rsid w:val="0080549F"/>
    <w:rsid w:val="00805A21"/>
    <w:rsid w:val="00813AD5"/>
    <w:rsid w:val="008167F1"/>
    <w:rsid w:val="00816D73"/>
    <w:rsid w:val="00824D22"/>
    <w:rsid w:val="008259EF"/>
    <w:rsid w:val="00827C86"/>
    <w:rsid w:val="00830876"/>
    <w:rsid w:val="00832C02"/>
    <w:rsid w:val="00835593"/>
    <w:rsid w:val="00841D9B"/>
    <w:rsid w:val="008428D6"/>
    <w:rsid w:val="0084668A"/>
    <w:rsid w:val="00847C34"/>
    <w:rsid w:val="0085669A"/>
    <w:rsid w:val="0086077F"/>
    <w:rsid w:val="00860812"/>
    <w:rsid w:val="00866775"/>
    <w:rsid w:val="00867440"/>
    <w:rsid w:val="008704B3"/>
    <w:rsid w:val="00870D4F"/>
    <w:rsid w:val="008712AF"/>
    <w:rsid w:val="00871E94"/>
    <w:rsid w:val="008741B2"/>
    <w:rsid w:val="00880BE0"/>
    <w:rsid w:val="00887F82"/>
    <w:rsid w:val="008908E0"/>
    <w:rsid w:val="00891298"/>
    <w:rsid w:val="00892721"/>
    <w:rsid w:val="00894FD0"/>
    <w:rsid w:val="00896876"/>
    <w:rsid w:val="00897729"/>
    <w:rsid w:val="008B059D"/>
    <w:rsid w:val="008B0DB8"/>
    <w:rsid w:val="008B246B"/>
    <w:rsid w:val="008B414F"/>
    <w:rsid w:val="008B74F2"/>
    <w:rsid w:val="008C0B12"/>
    <w:rsid w:val="008C2990"/>
    <w:rsid w:val="008C4FEF"/>
    <w:rsid w:val="008C56F9"/>
    <w:rsid w:val="008D1EAD"/>
    <w:rsid w:val="008D2390"/>
    <w:rsid w:val="008D3E75"/>
    <w:rsid w:val="008E032A"/>
    <w:rsid w:val="008E257E"/>
    <w:rsid w:val="008E3305"/>
    <w:rsid w:val="008E7236"/>
    <w:rsid w:val="008F6D1B"/>
    <w:rsid w:val="00920547"/>
    <w:rsid w:val="00922A50"/>
    <w:rsid w:val="0092646A"/>
    <w:rsid w:val="00930AED"/>
    <w:rsid w:val="009336B4"/>
    <w:rsid w:val="009342A3"/>
    <w:rsid w:val="00935462"/>
    <w:rsid w:val="00935766"/>
    <w:rsid w:val="0094472D"/>
    <w:rsid w:val="00946BD4"/>
    <w:rsid w:val="0095236E"/>
    <w:rsid w:val="00953146"/>
    <w:rsid w:val="009542CB"/>
    <w:rsid w:val="00954A3D"/>
    <w:rsid w:val="009570F9"/>
    <w:rsid w:val="009617D9"/>
    <w:rsid w:val="00962F21"/>
    <w:rsid w:val="00970E86"/>
    <w:rsid w:val="00973FC6"/>
    <w:rsid w:val="00976C6F"/>
    <w:rsid w:val="00981850"/>
    <w:rsid w:val="0098278D"/>
    <w:rsid w:val="009846F9"/>
    <w:rsid w:val="00986BA1"/>
    <w:rsid w:val="00990CEC"/>
    <w:rsid w:val="009922E2"/>
    <w:rsid w:val="009A5BB5"/>
    <w:rsid w:val="009B237C"/>
    <w:rsid w:val="009B36A2"/>
    <w:rsid w:val="009B5551"/>
    <w:rsid w:val="009C2E39"/>
    <w:rsid w:val="009C452A"/>
    <w:rsid w:val="009C663F"/>
    <w:rsid w:val="009C6A29"/>
    <w:rsid w:val="009C7CD7"/>
    <w:rsid w:val="009D20B1"/>
    <w:rsid w:val="009D4EE8"/>
    <w:rsid w:val="009E3DBB"/>
    <w:rsid w:val="009E55E7"/>
    <w:rsid w:val="009E74FA"/>
    <w:rsid w:val="009F0682"/>
    <w:rsid w:val="00A02A4C"/>
    <w:rsid w:val="00A03BDF"/>
    <w:rsid w:val="00A069E7"/>
    <w:rsid w:val="00A07A78"/>
    <w:rsid w:val="00A1310C"/>
    <w:rsid w:val="00A13C9E"/>
    <w:rsid w:val="00A143B3"/>
    <w:rsid w:val="00A15948"/>
    <w:rsid w:val="00A15FB2"/>
    <w:rsid w:val="00A16CB8"/>
    <w:rsid w:val="00A220AD"/>
    <w:rsid w:val="00A26B32"/>
    <w:rsid w:val="00A30E3E"/>
    <w:rsid w:val="00A3323C"/>
    <w:rsid w:val="00A337E8"/>
    <w:rsid w:val="00A359ED"/>
    <w:rsid w:val="00A446FE"/>
    <w:rsid w:val="00A4675A"/>
    <w:rsid w:val="00A47332"/>
    <w:rsid w:val="00A47CDC"/>
    <w:rsid w:val="00A50BBE"/>
    <w:rsid w:val="00A5410B"/>
    <w:rsid w:val="00A57F12"/>
    <w:rsid w:val="00A64912"/>
    <w:rsid w:val="00A6559F"/>
    <w:rsid w:val="00A66E3F"/>
    <w:rsid w:val="00A7423C"/>
    <w:rsid w:val="00A762A6"/>
    <w:rsid w:val="00A857C3"/>
    <w:rsid w:val="00A86D84"/>
    <w:rsid w:val="00A87146"/>
    <w:rsid w:val="00A931E9"/>
    <w:rsid w:val="00A9507D"/>
    <w:rsid w:val="00A955C8"/>
    <w:rsid w:val="00AA12DF"/>
    <w:rsid w:val="00AA466C"/>
    <w:rsid w:val="00AB0DD0"/>
    <w:rsid w:val="00AB5C5A"/>
    <w:rsid w:val="00AB6E8A"/>
    <w:rsid w:val="00AB71FF"/>
    <w:rsid w:val="00AB797B"/>
    <w:rsid w:val="00AB7DEC"/>
    <w:rsid w:val="00AC058E"/>
    <w:rsid w:val="00AC7D52"/>
    <w:rsid w:val="00AD13C3"/>
    <w:rsid w:val="00AD1B0A"/>
    <w:rsid w:val="00AD2A63"/>
    <w:rsid w:val="00AD700A"/>
    <w:rsid w:val="00AE0B07"/>
    <w:rsid w:val="00AF0871"/>
    <w:rsid w:val="00AF42D3"/>
    <w:rsid w:val="00AF4A57"/>
    <w:rsid w:val="00B00B61"/>
    <w:rsid w:val="00B02EAC"/>
    <w:rsid w:val="00B03895"/>
    <w:rsid w:val="00B03A3C"/>
    <w:rsid w:val="00B05DEC"/>
    <w:rsid w:val="00B06828"/>
    <w:rsid w:val="00B11283"/>
    <w:rsid w:val="00B1738C"/>
    <w:rsid w:val="00B204DC"/>
    <w:rsid w:val="00B21E3D"/>
    <w:rsid w:val="00B25E23"/>
    <w:rsid w:val="00B26E46"/>
    <w:rsid w:val="00B338DE"/>
    <w:rsid w:val="00B349A1"/>
    <w:rsid w:val="00B42266"/>
    <w:rsid w:val="00B423E0"/>
    <w:rsid w:val="00B42486"/>
    <w:rsid w:val="00B50007"/>
    <w:rsid w:val="00B502D4"/>
    <w:rsid w:val="00B54475"/>
    <w:rsid w:val="00B54645"/>
    <w:rsid w:val="00B563DC"/>
    <w:rsid w:val="00B56DBE"/>
    <w:rsid w:val="00B67E6C"/>
    <w:rsid w:val="00B7694A"/>
    <w:rsid w:val="00B76A9E"/>
    <w:rsid w:val="00B82366"/>
    <w:rsid w:val="00B8457E"/>
    <w:rsid w:val="00B87106"/>
    <w:rsid w:val="00B87B06"/>
    <w:rsid w:val="00B960C7"/>
    <w:rsid w:val="00B96DB8"/>
    <w:rsid w:val="00B978B0"/>
    <w:rsid w:val="00BA04D3"/>
    <w:rsid w:val="00BB3430"/>
    <w:rsid w:val="00BB5E90"/>
    <w:rsid w:val="00BC05AA"/>
    <w:rsid w:val="00BC2039"/>
    <w:rsid w:val="00BC2CFC"/>
    <w:rsid w:val="00BD2D88"/>
    <w:rsid w:val="00BD6698"/>
    <w:rsid w:val="00BD79E1"/>
    <w:rsid w:val="00BE129C"/>
    <w:rsid w:val="00BE16E4"/>
    <w:rsid w:val="00BF0137"/>
    <w:rsid w:val="00BF1777"/>
    <w:rsid w:val="00BF3EEA"/>
    <w:rsid w:val="00C00CD3"/>
    <w:rsid w:val="00C0182E"/>
    <w:rsid w:val="00C02DB1"/>
    <w:rsid w:val="00C100ED"/>
    <w:rsid w:val="00C10347"/>
    <w:rsid w:val="00C11741"/>
    <w:rsid w:val="00C12B40"/>
    <w:rsid w:val="00C134ED"/>
    <w:rsid w:val="00C22CA4"/>
    <w:rsid w:val="00C22D66"/>
    <w:rsid w:val="00C264EF"/>
    <w:rsid w:val="00C35A1E"/>
    <w:rsid w:val="00C40E92"/>
    <w:rsid w:val="00C42D30"/>
    <w:rsid w:val="00C44DD4"/>
    <w:rsid w:val="00C4551B"/>
    <w:rsid w:val="00C46F86"/>
    <w:rsid w:val="00C5110E"/>
    <w:rsid w:val="00C52F49"/>
    <w:rsid w:val="00C53D2B"/>
    <w:rsid w:val="00C53FE8"/>
    <w:rsid w:val="00C712E6"/>
    <w:rsid w:val="00C734BB"/>
    <w:rsid w:val="00C73EAA"/>
    <w:rsid w:val="00C7582D"/>
    <w:rsid w:val="00C77BEF"/>
    <w:rsid w:val="00C852AB"/>
    <w:rsid w:val="00C85A56"/>
    <w:rsid w:val="00C90FC4"/>
    <w:rsid w:val="00C92600"/>
    <w:rsid w:val="00C926D5"/>
    <w:rsid w:val="00C95063"/>
    <w:rsid w:val="00C97FB7"/>
    <w:rsid w:val="00CA05A2"/>
    <w:rsid w:val="00CA2401"/>
    <w:rsid w:val="00CA5B5C"/>
    <w:rsid w:val="00CA5EAE"/>
    <w:rsid w:val="00CB10C3"/>
    <w:rsid w:val="00CB520C"/>
    <w:rsid w:val="00CB5E71"/>
    <w:rsid w:val="00CB5F73"/>
    <w:rsid w:val="00CB7118"/>
    <w:rsid w:val="00CC09B7"/>
    <w:rsid w:val="00CC0C48"/>
    <w:rsid w:val="00CC1620"/>
    <w:rsid w:val="00CC37F8"/>
    <w:rsid w:val="00CC4FE7"/>
    <w:rsid w:val="00CC6C8A"/>
    <w:rsid w:val="00CC7054"/>
    <w:rsid w:val="00CE0BE6"/>
    <w:rsid w:val="00CE0F23"/>
    <w:rsid w:val="00CE1C66"/>
    <w:rsid w:val="00CE1D7C"/>
    <w:rsid w:val="00CE5F96"/>
    <w:rsid w:val="00CF0CD5"/>
    <w:rsid w:val="00CF4100"/>
    <w:rsid w:val="00CF62A7"/>
    <w:rsid w:val="00CF6648"/>
    <w:rsid w:val="00CF6EC9"/>
    <w:rsid w:val="00CF6F24"/>
    <w:rsid w:val="00CF78AB"/>
    <w:rsid w:val="00D02D24"/>
    <w:rsid w:val="00D03540"/>
    <w:rsid w:val="00D03BDE"/>
    <w:rsid w:val="00D10170"/>
    <w:rsid w:val="00D215AB"/>
    <w:rsid w:val="00D220EA"/>
    <w:rsid w:val="00D31C64"/>
    <w:rsid w:val="00D37797"/>
    <w:rsid w:val="00D42747"/>
    <w:rsid w:val="00D462FD"/>
    <w:rsid w:val="00D47596"/>
    <w:rsid w:val="00D47A97"/>
    <w:rsid w:val="00D50C6A"/>
    <w:rsid w:val="00D5186C"/>
    <w:rsid w:val="00D519B2"/>
    <w:rsid w:val="00D521F5"/>
    <w:rsid w:val="00D603C2"/>
    <w:rsid w:val="00D623C6"/>
    <w:rsid w:val="00D631F3"/>
    <w:rsid w:val="00D66C9A"/>
    <w:rsid w:val="00D7574A"/>
    <w:rsid w:val="00D76D6B"/>
    <w:rsid w:val="00D77CD7"/>
    <w:rsid w:val="00D8080C"/>
    <w:rsid w:val="00D87C41"/>
    <w:rsid w:val="00D9282A"/>
    <w:rsid w:val="00DA73FB"/>
    <w:rsid w:val="00DB0EB2"/>
    <w:rsid w:val="00DC17EE"/>
    <w:rsid w:val="00DC3392"/>
    <w:rsid w:val="00DC4449"/>
    <w:rsid w:val="00DC62FD"/>
    <w:rsid w:val="00DC66F7"/>
    <w:rsid w:val="00DC6D69"/>
    <w:rsid w:val="00DC7305"/>
    <w:rsid w:val="00DD3D04"/>
    <w:rsid w:val="00DD4831"/>
    <w:rsid w:val="00DD4F72"/>
    <w:rsid w:val="00DD5D99"/>
    <w:rsid w:val="00DD74AE"/>
    <w:rsid w:val="00DE3424"/>
    <w:rsid w:val="00DE7B68"/>
    <w:rsid w:val="00DF3B71"/>
    <w:rsid w:val="00DF6861"/>
    <w:rsid w:val="00E04F6D"/>
    <w:rsid w:val="00E07AFB"/>
    <w:rsid w:val="00E11B85"/>
    <w:rsid w:val="00E144E5"/>
    <w:rsid w:val="00E16B80"/>
    <w:rsid w:val="00E16DD9"/>
    <w:rsid w:val="00E228E5"/>
    <w:rsid w:val="00E23C10"/>
    <w:rsid w:val="00E2559C"/>
    <w:rsid w:val="00E3182E"/>
    <w:rsid w:val="00E32479"/>
    <w:rsid w:val="00E33494"/>
    <w:rsid w:val="00E34456"/>
    <w:rsid w:val="00E372FD"/>
    <w:rsid w:val="00E37B51"/>
    <w:rsid w:val="00E37C06"/>
    <w:rsid w:val="00E41CBE"/>
    <w:rsid w:val="00E44A90"/>
    <w:rsid w:val="00E50F92"/>
    <w:rsid w:val="00E60A1E"/>
    <w:rsid w:val="00E60F78"/>
    <w:rsid w:val="00E6229C"/>
    <w:rsid w:val="00E74281"/>
    <w:rsid w:val="00E76D86"/>
    <w:rsid w:val="00E77B6C"/>
    <w:rsid w:val="00E8152F"/>
    <w:rsid w:val="00E86587"/>
    <w:rsid w:val="00E870E7"/>
    <w:rsid w:val="00E93047"/>
    <w:rsid w:val="00E96E43"/>
    <w:rsid w:val="00EA0B46"/>
    <w:rsid w:val="00EA4291"/>
    <w:rsid w:val="00EA5EF9"/>
    <w:rsid w:val="00EA7031"/>
    <w:rsid w:val="00EA72B0"/>
    <w:rsid w:val="00EA7BCF"/>
    <w:rsid w:val="00EC39D8"/>
    <w:rsid w:val="00EC5F61"/>
    <w:rsid w:val="00ED556E"/>
    <w:rsid w:val="00EE3DAF"/>
    <w:rsid w:val="00EE553A"/>
    <w:rsid w:val="00EE589E"/>
    <w:rsid w:val="00EE7725"/>
    <w:rsid w:val="00EF25B5"/>
    <w:rsid w:val="00EF74A8"/>
    <w:rsid w:val="00F01001"/>
    <w:rsid w:val="00F068CB"/>
    <w:rsid w:val="00F133D8"/>
    <w:rsid w:val="00F139CB"/>
    <w:rsid w:val="00F172DB"/>
    <w:rsid w:val="00F20672"/>
    <w:rsid w:val="00F22263"/>
    <w:rsid w:val="00F32005"/>
    <w:rsid w:val="00F329E1"/>
    <w:rsid w:val="00F43AB2"/>
    <w:rsid w:val="00F45C8C"/>
    <w:rsid w:val="00F46BED"/>
    <w:rsid w:val="00F57627"/>
    <w:rsid w:val="00F61E56"/>
    <w:rsid w:val="00F62B06"/>
    <w:rsid w:val="00F62E3D"/>
    <w:rsid w:val="00F639F1"/>
    <w:rsid w:val="00F64068"/>
    <w:rsid w:val="00F6413E"/>
    <w:rsid w:val="00F64339"/>
    <w:rsid w:val="00F65E96"/>
    <w:rsid w:val="00F71374"/>
    <w:rsid w:val="00F76FAC"/>
    <w:rsid w:val="00F85E65"/>
    <w:rsid w:val="00F91823"/>
    <w:rsid w:val="00F95303"/>
    <w:rsid w:val="00FA1D91"/>
    <w:rsid w:val="00FA2311"/>
    <w:rsid w:val="00FA61E2"/>
    <w:rsid w:val="00FA69A1"/>
    <w:rsid w:val="00FA7D29"/>
    <w:rsid w:val="00FB08CF"/>
    <w:rsid w:val="00FB39E9"/>
    <w:rsid w:val="00FB6414"/>
    <w:rsid w:val="00FC0F09"/>
    <w:rsid w:val="00FC6132"/>
    <w:rsid w:val="00FC69DA"/>
    <w:rsid w:val="00FD0111"/>
    <w:rsid w:val="00FD1143"/>
    <w:rsid w:val="00FD1EDC"/>
    <w:rsid w:val="00FD335E"/>
    <w:rsid w:val="00FD7D83"/>
    <w:rsid w:val="00FE52EF"/>
    <w:rsid w:val="00FE6179"/>
    <w:rsid w:val="00FE6745"/>
    <w:rsid w:val="00FF2697"/>
    <w:rsid w:val="00FF38F5"/>
    <w:rsid w:val="03ADE373"/>
    <w:rsid w:val="03F080E3"/>
    <w:rsid w:val="050213AE"/>
    <w:rsid w:val="08430AE0"/>
    <w:rsid w:val="09775E75"/>
    <w:rsid w:val="11443027"/>
    <w:rsid w:val="189E684D"/>
    <w:rsid w:val="18AA7E7E"/>
    <w:rsid w:val="1BDEDF2F"/>
    <w:rsid w:val="1CE88AF9"/>
    <w:rsid w:val="1E5B412B"/>
    <w:rsid w:val="23C7496B"/>
    <w:rsid w:val="2520F9ED"/>
    <w:rsid w:val="2EEEF4DE"/>
    <w:rsid w:val="3D5A5A88"/>
    <w:rsid w:val="3DDB492B"/>
    <w:rsid w:val="466B99CD"/>
    <w:rsid w:val="66F44E2A"/>
    <w:rsid w:val="7AE5029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34373"/>
  <w15:docId w15:val="{9FEDDBC5-363D-46BA-B50B-AC7F3CCDE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F96"/>
    <w:pPr>
      <w:spacing w:after="0" w:line="240" w:lineRule="auto"/>
    </w:pPr>
    <w:rPr>
      <w:rFonts w:ascii="Calibri" w:hAnsi="Calibri" w:cs="Calibri"/>
    </w:rPr>
  </w:style>
  <w:style w:type="paragraph" w:styleId="Heading1">
    <w:name w:val="heading 1"/>
    <w:basedOn w:val="Normal"/>
    <w:next w:val="Normal"/>
    <w:link w:val="Heading1Char"/>
    <w:autoRedefine/>
    <w:uiPriority w:val="9"/>
    <w:qFormat/>
    <w:rsid w:val="00C73EAA"/>
    <w:pPr>
      <w:keepNext/>
      <w:keepLines/>
      <w:numPr>
        <w:numId w:val="20"/>
      </w:numPr>
      <w:spacing w:before="120" w:after="120"/>
      <w:outlineLvl w:val="0"/>
    </w:pPr>
    <w:rPr>
      <w:rFonts w:ascii="Instrument Sans SemiBold" w:eastAsiaTheme="majorEastAsia" w:hAnsi="Instrument Sans SemiBold"/>
      <w:b/>
      <w:bCs/>
      <w:caps/>
      <w:color w:val="061B17" w:themeColor="text1"/>
      <w:sz w:val="40"/>
      <w:szCs w:val="36"/>
    </w:rPr>
  </w:style>
  <w:style w:type="paragraph" w:styleId="Heading2">
    <w:name w:val="heading 2"/>
    <w:basedOn w:val="Normal"/>
    <w:next w:val="Normal"/>
    <w:link w:val="Heading2Char"/>
    <w:autoRedefine/>
    <w:uiPriority w:val="9"/>
    <w:unhideWhenUsed/>
    <w:qFormat/>
    <w:rsid w:val="0044529A"/>
    <w:pPr>
      <w:keepNext/>
      <w:keepLines/>
      <w:numPr>
        <w:ilvl w:val="1"/>
        <w:numId w:val="20"/>
      </w:numPr>
      <w:spacing w:before="120" w:after="120"/>
      <w:outlineLvl w:val="1"/>
    </w:pPr>
    <w:rPr>
      <w:rFonts w:ascii="Inter" w:eastAsiaTheme="majorEastAsia" w:hAnsi="Inter" w:cstheme="majorBidi"/>
      <w:color w:val="03994E" w:themeColor="accent1"/>
      <w:sz w:val="32"/>
      <w:szCs w:val="32"/>
    </w:rPr>
  </w:style>
  <w:style w:type="paragraph" w:styleId="Heading3">
    <w:name w:val="heading 3"/>
    <w:basedOn w:val="Normal"/>
    <w:next w:val="Normal"/>
    <w:link w:val="Heading3Char"/>
    <w:uiPriority w:val="9"/>
    <w:unhideWhenUsed/>
    <w:qFormat/>
    <w:rsid w:val="007D1113"/>
    <w:pPr>
      <w:keepNext/>
      <w:keepLines/>
      <w:numPr>
        <w:ilvl w:val="2"/>
        <w:numId w:val="20"/>
      </w:numPr>
      <w:spacing w:before="120" w:after="120"/>
      <w:ind w:left="900" w:hanging="900"/>
      <w:outlineLvl w:val="2"/>
    </w:pPr>
    <w:rPr>
      <w:rFonts w:asciiTheme="majorHAnsi" w:eastAsiaTheme="majorEastAsia" w:hAnsiTheme="majorHAnsi"/>
      <w:color w:val="02723A" w:themeColor="accent1" w:themeShade="BF"/>
      <w:sz w:val="28"/>
      <w:szCs w:val="28"/>
    </w:rPr>
  </w:style>
  <w:style w:type="paragraph" w:styleId="Heading4">
    <w:name w:val="heading 4"/>
    <w:basedOn w:val="Normal"/>
    <w:next w:val="Normal"/>
    <w:link w:val="Heading4Char"/>
    <w:uiPriority w:val="9"/>
    <w:unhideWhenUsed/>
    <w:qFormat/>
    <w:rsid w:val="00CE5F96"/>
    <w:pPr>
      <w:keepNext/>
      <w:keepLines/>
      <w:numPr>
        <w:ilvl w:val="3"/>
        <w:numId w:val="20"/>
      </w:numPr>
      <w:spacing w:before="120" w:after="120" w:line="259" w:lineRule="auto"/>
      <w:outlineLvl w:val="3"/>
    </w:pPr>
    <w:rPr>
      <w:rFonts w:eastAsiaTheme="majorEastAsia"/>
      <w:color w:val="02723A" w:themeColor="accent1" w:themeShade="BF"/>
      <w:sz w:val="24"/>
      <w:szCs w:val="24"/>
    </w:rPr>
  </w:style>
  <w:style w:type="paragraph" w:styleId="Heading5">
    <w:name w:val="heading 5"/>
    <w:basedOn w:val="Normal"/>
    <w:next w:val="Normal"/>
    <w:link w:val="Heading5Char"/>
    <w:uiPriority w:val="9"/>
    <w:unhideWhenUsed/>
    <w:qFormat/>
    <w:rsid w:val="00CE5F96"/>
    <w:pPr>
      <w:keepNext/>
      <w:keepLines/>
      <w:numPr>
        <w:ilvl w:val="4"/>
        <w:numId w:val="20"/>
      </w:numPr>
      <w:spacing w:before="120" w:after="120" w:line="259" w:lineRule="auto"/>
      <w:outlineLvl w:val="4"/>
    </w:pPr>
    <w:rPr>
      <w:rFonts w:eastAsiaTheme="majorEastAsia"/>
      <w:caps/>
      <w:color w:val="02723A" w:themeColor="accent1" w:themeShade="BF"/>
    </w:rPr>
  </w:style>
  <w:style w:type="paragraph" w:styleId="Heading6">
    <w:name w:val="heading 6"/>
    <w:basedOn w:val="Normal"/>
    <w:next w:val="Normal"/>
    <w:link w:val="Heading6Char"/>
    <w:uiPriority w:val="9"/>
    <w:semiHidden/>
    <w:unhideWhenUsed/>
    <w:rsid w:val="001537FB"/>
    <w:pPr>
      <w:keepNext/>
      <w:keepLines/>
      <w:numPr>
        <w:ilvl w:val="5"/>
        <w:numId w:val="20"/>
      </w:numPr>
      <w:spacing w:before="40"/>
      <w:outlineLvl w:val="5"/>
    </w:pPr>
    <w:rPr>
      <w:rFonts w:asciiTheme="majorHAnsi" w:eastAsiaTheme="majorEastAsia" w:hAnsiTheme="majorHAnsi" w:cstheme="majorBidi"/>
      <w:i/>
      <w:iCs/>
      <w:caps/>
      <w:color w:val="014C26" w:themeColor="accent1" w:themeShade="80"/>
    </w:rPr>
  </w:style>
  <w:style w:type="paragraph" w:styleId="Heading7">
    <w:name w:val="heading 7"/>
    <w:basedOn w:val="Normal"/>
    <w:next w:val="Normal"/>
    <w:link w:val="Heading7Char"/>
    <w:uiPriority w:val="9"/>
    <w:semiHidden/>
    <w:unhideWhenUsed/>
    <w:qFormat/>
    <w:rsid w:val="001537FB"/>
    <w:pPr>
      <w:keepNext/>
      <w:keepLines/>
      <w:numPr>
        <w:ilvl w:val="6"/>
        <w:numId w:val="20"/>
      </w:numPr>
      <w:spacing w:before="40"/>
      <w:outlineLvl w:val="6"/>
    </w:pPr>
    <w:rPr>
      <w:rFonts w:asciiTheme="majorHAnsi" w:eastAsiaTheme="majorEastAsia" w:hAnsiTheme="majorHAnsi" w:cstheme="majorBidi"/>
      <w:b/>
      <w:bCs/>
      <w:color w:val="014C26" w:themeColor="accent1" w:themeShade="80"/>
    </w:rPr>
  </w:style>
  <w:style w:type="paragraph" w:styleId="Heading8">
    <w:name w:val="heading 8"/>
    <w:basedOn w:val="Normal"/>
    <w:next w:val="Normal"/>
    <w:link w:val="Heading8Char"/>
    <w:uiPriority w:val="9"/>
    <w:semiHidden/>
    <w:unhideWhenUsed/>
    <w:qFormat/>
    <w:rsid w:val="001537FB"/>
    <w:pPr>
      <w:keepNext/>
      <w:keepLines/>
      <w:numPr>
        <w:ilvl w:val="7"/>
        <w:numId w:val="20"/>
      </w:numPr>
      <w:spacing w:before="40"/>
      <w:outlineLvl w:val="7"/>
    </w:pPr>
    <w:rPr>
      <w:rFonts w:asciiTheme="majorHAnsi" w:eastAsiaTheme="majorEastAsia" w:hAnsiTheme="majorHAnsi" w:cstheme="majorBidi"/>
      <w:b/>
      <w:bCs/>
      <w:i/>
      <w:iCs/>
      <w:color w:val="014C26" w:themeColor="accent1" w:themeShade="80"/>
    </w:rPr>
  </w:style>
  <w:style w:type="paragraph" w:styleId="Heading9">
    <w:name w:val="heading 9"/>
    <w:basedOn w:val="Normal"/>
    <w:next w:val="Normal"/>
    <w:link w:val="Heading9Char"/>
    <w:uiPriority w:val="9"/>
    <w:semiHidden/>
    <w:unhideWhenUsed/>
    <w:qFormat/>
    <w:rsid w:val="001537FB"/>
    <w:pPr>
      <w:keepNext/>
      <w:keepLines/>
      <w:numPr>
        <w:ilvl w:val="8"/>
        <w:numId w:val="20"/>
      </w:numPr>
      <w:spacing w:before="40"/>
      <w:outlineLvl w:val="8"/>
    </w:pPr>
    <w:rPr>
      <w:rFonts w:asciiTheme="majorHAnsi" w:eastAsiaTheme="majorEastAsia" w:hAnsiTheme="majorHAnsi" w:cstheme="majorBidi"/>
      <w:i/>
      <w:iCs/>
      <w:color w:val="014C26"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EAA"/>
    <w:rPr>
      <w:rFonts w:ascii="Instrument Sans SemiBold" w:eastAsiaTheme="majorEastAsia" w:hAnsi="Instrument Sans SemiBold" w:cs="Calibri"/>
      <w:b/>
      <w:bCs/>
      <w:caps/>
      <w:color w:val="061B17" w:themeColor="text1"/>
      <w:sz w:val="40"/>
      <w:szCs w:val="36"/>
    </w:rPr>
  </w:style>
  <w:style w:type="character" w:customStyle="1" w:styleId="Heading2Char">
    <w:name w:val="Heading 2 Char"/>
    <w:basedOn w:val="DefaultParagraphFont"/>
    <w:link w:val="Heading2"/>
    <w:uiPriority w:val="9"/>
    <w:rsid w:val="0044529A"/>
    <w:rPr>
      <w:rFonts w:ascii="Inter" w:eastAsiaTheme="majorEastAsia" w:hAnsi="Inter" w:cstheme="majorBidi"/>
      <w:color w:val="03994E" w:themeColor="accent1"/>
      <w:sz w:val="32"/>
      <w:szCs w:val="32"/>
    </w:rPr>
  </w:style>
  <w:style w:type="character" w:customStyle="1" w:styleId="Heading3Char">
    <w:name w:val="Heading 3 Char"/>
    <w:basedOn w:val="DefaultParagraphFont"/>
    <w:link w:val="Heading3"/>
    <w:uiPriority w:val="9"/>
    <w:rsid w:val="007D1113"/>
    <w:rPr>
      <w:rFonts w:asciiTheme="majorHAnsi" w:eastAsiaTheme="majorEastAsia" w:hAnsiTheme="majorHAnsi" w:cs="Calibri"/>
      <w:color w:val="02723A" w:themeColor="accent1" w:themeShade="BF"/>
      <w:sz w:val="28"/>
      <w:szCs w:val="28"/>
    </w:rPr>
  </w:style>
  <w:style w:type="table" w:styleId="TableGrid">
    <w:name w:val="Table Grid"/>
    <w:basedOn w:val="TableNormal"/>
    <w:uiPriority w:val="1"/>
    <w:pPr>
      <w:spacing w:after="0" w:line="240" w:lineRule="auto"/>
    </w:pPr>
    <w:tblPr>
      <w:tblBorders>
        <w:top w:val="single" w:sz="4" w:space="0" w:color="061B17" w:themeColor="text1"/>
        <w:left w:val="single" w:sz="4" w:space="0" w:color="061B17" w:themeColor="text1"/>
        <w:bottom w:val="single" w:sz="4" w:space="0" w:color="061B17" w:themeColor="text1"/>
        <w:right w:val="single" w:sz="4" w:space="0" w:color="061B17" w:themeColor="text1"/>
        <w:insideH w:val="single" w:sz="4" w:space="0" w:color="061B17" w:themeColor="text1"/>
        <w:insideV w:val="single" w:sz="4" w:space="0" w:color="061B17" w:themeColor="text1"/>
      </w:tblBorders>
    </w:tblPr>
  </w:style>
  <w:style w:type="paragraph" w:styleId="Title">
    <w:name w:val="Title"/>
    <w:basedOn w:val="Normal"/>
    <w:next w:val="Normal"/>
    <w:link w:val="TitleChar"/>
    <w:uiPriority w:val="10"/>
    <w:qFormat/>
    <w:rsid w:val="00CE5F96"/>
    <w:pPr>
      <w:spacing w:line="204" w:lineRule="auto"/>
      <w:contextualSpacing/>
    </w:pPr>
    <w:rPr>
      <w:rFonts w:eastAsiaTheme="majorEastAsia"/>
      <w:caps/>
      <w:color w:val="071C17" w:themeColor="text2"/>
      <w:spacing w:val="-15"/>
      <w:sz w:val="64"/>
      <w:szCs w:val="72"/>
    </w:rPr>
  </w:style>
  <w:style w:type="character" w:customStyle="1" w:styleId="TitleChar">
    <w:name w:val="Title Char"/>
    <w:basedOn w:val="DefaultParagraphFont"/>
    <w:link w:val="Title"/>
    <w:uiPriority w:val="10"/>
    <w:rsid w:val="00CE5F96"/>
    <w:rPr>
      <w:rFonts w:ascii="Calibri" w:eastAsiaTheme="majorEastAsia" w:hAnsi="Calibri" w:cs="Calibri"/>
      <w:caps/>
      <w:color w:val="071C17" w:themeColor="text2"/>
      <w:spacing w:val="-15"/>
      <w:sz w:val="64"/>
      <w:szCs w:val="72"/>
    </w:rPr>
  </w:style>
  <w:style w:type="paragraph" w:styleId="Subtitle">
    <w:name w:val="Subtitle"/>
    <w:basedOn w:val="Normal"/>
    <w:next w:val="Normal"/>
    <w:link w:val="SubtitleChar"/>
    <w:uiPriority w:val="11"/>
    <w:qFormat/>
    <w:rsid w:val="001537FB"/>
    <w:pPr>
      <w:numPr>
        <w:ilvl w:val="1"/>
      </w:numPr>
      <w:spacing w:after="240"/>
    </w:pPr>
    <w:rPr>
      <w:rFonts w:asciiTheme="majorHAnsi" w:eastAsiaTheme="majorEastAsia" w:hAnsiTheme="majorHAnsi" w:cstheme="majorBidi"/>
      <w:color w:val="03994E" w:themeColor="accent1"/>
      <w:sz w:val="28"/>
      <w:szCs w:val="28"/>
    </w:rPr>
  </w:style>
  <w:style w:type="character" w:customStyle="1" w:styleId="SubtitleChar">
    <w:name w:val="Subtitle Char"/>
    <w:basedOn w:val="DefaultParagraphFont"/>
    <w:link w:val="Subtitle"/>
    <w:uiPriority w:val="11"/>
    <w:rsid w:val="001537FB"/>
    <w:rPr>
      <w:rFonts w:asciiTheme="majorHAnsi" w:eastAsiaTheme="majorEastAsia" w:hAnsiTheme="majorHAnsi" w:cstheme="majorBidi"/>
      <w:color w:val="03994E" w:themeColor="accent1"/>
      <w:sz w:val="28"/>
      <w:szCs w:val="28"/>
    </w:rPr>
  </w:style>
  <w:style w:type="character" w:styleId="IntenseEmphasis">
    <w:name w:val="Intense Emphasis"/>
    <w:basedOn w:val="DefaultParagraphFont"/>
    <w:uiPriority w:val="21"/>
    <w:qFormat/>
    <w:rsid w:val="001537FB"/>
    <w:rPr>
      <w:b/>
      <w:bCs/>
      <w:i/>
      <w:iCs/>
    </w:rPr>
  </w:style>
  <w:style w:type="paragraph" w:styleId="IntenseQuote">
    <w:name w:val="Intense Quote"/>
    <w:basedOn w:val="Normal"/>
    <w:next w:val="Normal"/>
    <w:link w:val="IntenseQuoteChar"/>
    <w:uiPriority w:val="30"/>
    <w:qFormat/>
    <w:rsid w:val="001537FB"/>
    <w:pPr>
      <w:spacing w:before="100" w:beforeAutospacing="1" w:after="240"/>
      <w:ind w:left="720"/>
      <w:jc w:val="center"/>
    </w:pPr>
    <w:rPr>
      <w:rFonts w:asciiTheme="majorHAnsi" w:eastAsiaTheme="majorEastAsia" w:hAnsiTheme="majorHAnsi" w:cstheme="majorBidi"/>
      <w:color w:val="071C17" w:themeColor="text2"/>
      <w:spacing w:val="-6"/>
      <w:sz w:val="32"/>
      <w:szCs w:val="32"/>
    </w:rPr>
  </w:style>
  <w:style w:type="character" w:customStyle="1" w:styleId="IntenseQuoteChar">
    <w:name w:val="Intense Quote Char"/>
    <w:basedOn w:val="DefaultParagraphFont"/>
    <w:link w:val="IntenseQuote"/>
    <w:uiPriority w:val="30"/>
    <w:rsid w:val="001537FB"/>
    <w:rPr>
      <w:rFonts w:asciiTheme="majorHAnsi" w:eastAsiaTheme="majorEastAsia" w:hAnsiTheme="majorHAnsi" w:cstheme="majorBidi"/>
      <w:color w:val="071C17" w:themeColor="text2"/>
      <w:spacing w:val="-6"/>
      <w:sz w:val="32"/>
      <w:szCs w:val="32"/>
    </w:rPr>
  </w:style>
  <w:style w:type="character" w:styleId="IntenseReference">
    <w:name w:val="Intense Reference"/>
    <w:basedOn w:val="DefaultParagraphFont"/>
    <w:uiPriority w:val="32"/>
    <w:qFormat/>
    <w:rsid w:val="001537FB"/>
    <w:rPr>
      <w:b/>
      <w:bCs/>
      <w:smallCaps/>
      <w:color w:val="071C17" w:themeColor="text2"/>
      <w:u w:val="single"/>
    </w:rPr>
  </w:style>
  <w:style w:type="character" w:customStyle="1" w:styleId="Heading4Char">
    <w:name w:val="Heading 4 Char"/>
    <w:basedOn w:val="DefaultParagraphFont"/>
    <w:link w:val="Heading4"/>
    <w:uiPriority w:val="9"/>
    <w:rsid w:val="00CE5F96"/>
    <w:rPr>
      <w:rFonts w:ascii="Calibri" w:eastAsiaTheme="majorEastAsia" w:hAnsi="Calibri" w:cs="Calibri"/>
      <w:color w:val="02723A" w:themeColor="accent1" w:themeShade="BF"/>
      <w:sz w:val="24"/>
      <w:szCs w:val="24"/>
    </w:rPr>
  </w:style>
  <w:style w:type="character" w:customStyle="1" w:styleId="Heading5Char">
    <w:name w:val="Heading 5 Char"/>
    <w:basedOn w:val="DefaultParagraphFont"/>
    <w:link w:val="Heading5"/>
    <w:uiPriority w:val="9"/>
    <w:rsid w:val="00CE5F96"/>
    <w:rPr>
      <w:rFonts w:ascii="Calibri" w:eastAsiaTheme="majorEastAsia" w:hAnsi="Calibri" w:cs="Calibri"/>
      <w:caps/>
      <w:color w:val="02723A" w:themeColor="accent1" w:themeShade="BF"/>
    </w:rPr>
  </w:style>
  <w:style w:type="character" w:customStyle="1" w:styleId="Heading6Char">
    <w:name w:val="Heading 6 Char"/>
    <w:basedOn w:val="DefaultParagraphFont"/>
    <w:link w:val="Heading6"/>
    <w:uiPriority w:val="9"/>
    <w:semiHidden/>
    <w:rsid w:val="001537FB"/>
    <w:rPr>
      <w:rFonts w:asciiTheme="majorHAnsi" w:eastAsiaTheme="majorEastAsia" w:hAnsiTheme="majorHAnsi" w:cstheme="majorBidi"/>
      <w:i/>
      <w:iCs/>
      <w:caps/>
      <w:color w:val="014C26" w:themeColor="accent1" w:themeShade="80"/>
    </w:rPr>
  </w:style>
  <w:style w:type="character" w:customStyle="1" w:styleId="Heading7Char">
    <w:name w:val="Heading 7 Char"/>
    <w:basedOn w:val="DefaultParagraphFont"/>
    <w:link w:val="Heading7"/>
    <w:uiPriority w:val="9"/>
    <w:semiHidden/>
    <w:rsid w:val="001537FB"/>
    <w:rPr>
      <w:rFonts w:asciiTheme="majorHAnsi" w:eastAsiaTheme="majorEastAsia" w:hAnsiTheme="majorHAnsi" w:cstheme="majorBidi"/>
      <w:b/>
      <w:bCs/>
      <w:color w:val="014C26" w:themeColor="accent1" w:themeShade="80"/>
    </w:rPr>
  </w:style>
  <w:style w:type="character" w:customStyle="1" w:styleId="Heading8Char">
    <w:name w:val="Heading 8 Char"/>
    <w:basedOn w:val="DefaultParagraphFont"/>
    <w:link w:val="Heading8"/>
    <w:uiPriority w:val="9"/>
    <w:semiHidden/>
    <w:rsid w:val="001537FB"/>
    <w:rPr>
      <w:rFonts w:asciiTheme="majorHAnsi" w:eastAsiaTheme="majorEastAsia" w:hAnsiTheme="majorHAnsi" w:cstheme="majorBidi"/>
      <w:b/>
      <w:bCs/>
      <w:i/>
      <w:iCs/>
      <w:color w:val="014C26" w:themeColor="accent1" w:themeShade="80"/>
    </w:rPr>
  </w:style>
  <w:style w:type="character" w:customStyle="1" w:styleId="Heading9Char">
    <w:name w:val="Heading 9 Char"/>
    <w:basedOn w:val="DefaultParagraphFont"/>
    <w:link w:val="Heading9"/>
    <w:uiPriority w:val="9"/>
    <w:semiHidden/>
    <w:rsid w:val="001537FB"/>
    <w:rPr>
      <w:rFonts w:asciiTheme="majorHAnsi" w:eastAsiaTheme="majorEastAsia" w:hAnsiTheme="majorHAnsi" w:cstheme="majorBidi"/>
      <w:i/>
      <w:iCs/>
      <w:color w:val="014C26" w:themeColor="accent1" w:themeShade="80"/>
    </w:rPr>
  </w:style>
  <w:style w:type="paragraph" w:styleId="Caption">
    <w:name w:val="caption"/>
    <w:basedOn w:val="Normal"/>
    <w:next w:val="Normal"/>
    <w:uiPriority w:val="35"/>
    <w:semiHidden/>
    <w:unhideWhenUsed/>
    <w:qFormat/>
    <w:rsid w:val="001537FB"/>
    <w:rPr>
      <w:b/>
      <w:bCs/>
      <w:smallCaps/>
      <w:color w:val="071C17" w:themeColor="text2"/>
    </w:rPr>
  </w:style>
  <w:style w:type="paragraph" w:styleId="TOCHeading">
    <w:name w:val="TOC Heading"/>
    <w:basedOn w:val="Heading1"/>
    <w:next w:val="Normal"/>
    <w:uiPriority w:val="39"/>
    <w:unhideWhenUsed/>
    <w:qFormat/>
    <w:rsid w:val="001537FB"/>
    <w:pPr>
      <w:outlineLvl w:val="9"/>
    </w:pPr>
  </w:style>
  <w:style w:type="paragraph" w:styleId="BalloonText">
    <w:name w:val="Balloon Text"/>
    <w:basedOn w:val="Normal"/>
    <w:link w:val="BalloonTextChar"/>
    <w:uiPriority w:val="99"/>
    <w:semiHidden/>
    <w:unhideWhenUsed/>
    <w:rsid w:val="00D47A97"/>
    <w:rPr>
      <w:rFonts w:ascii="Segoe UI" w:hAnsi="Segoe UI" w:cs="Segoe UI"/>
      <w:szCs w:val="18"/>
    </w:rPr>
  </w:style>
  <w:style w:type="character" w:customStyle="1" w:styleId="BalloonTextChar">
    <w:name w:val="Balloon Text Char"/>
    <w:basedOn w:val="DefaultParagraphFont"/>
    <w:link w:val="BalloonText"/>
    <w:uiPriority w:val="99"/>
    <w:semiHidden/>
    <w:rsid w:val="00D47A97"/>
    <w:rPr>
      <w:rFonts w:ascii="Segoe UI" w:hAnsi="Segoe UI" w:cs="Segoe UI"/>
      <w:szCs w:val="18"/>
    </w:rPr>
  </w:style>
  <w:style w:type="paragraph" w:styleId="BodyText3">
    <w:name w:val="Body Text 3"/>
    <w:basedOn w:val="Normal"/>
    <w:link w:val="BodyText3Char"/>
    <w:uiPriority w:val="99"/>
    <w:semiHidden/>
    <w:unhideWhenUsed/>
    <w:rsid w:val="00D47A97"/>
    <w:pPr>
      <w:spacing w:after="120"/>
    </w:pPr>
    <w:rPr>
      <w:szCs w:val="16"/>
    </w:rPr>
  </w:style>
  <w:style w:type="character" w:customStyle="1" w:styleId="BodyText3Char">
    <w:name w:val="Body Text 3 Char"/>
    <w:basedOn w:val="DefaultParagraphFont"/>
    <w:link w:val="BodyText3"/>
    <w:uiPriority w:val="99"/>
    <w:semiHidden/>
    <w:rsid w:val="00D47A97"/>
    <w:rPr>
      <w:szCs w:val="16"/>
    </w:rPr>
  </w:style>
  <w:style w:type="paragraph" w:styleId="BodyTextIndent3">
    <w:name w:val="Body Text Indent 3"/>
    <w:basedOn w:val="Normal"/>
    <w:link w:val="BodyTextIndent3Char"/>
    <w:uiPriority w:val="99"/>
    <w:semiHidden/>
    <w:unhideWhenUsed/>
    <w:rsid w:val="00D47A97"/>
    <w:pPr>
      <w:spacing w:after="120"/>
      <w:ind w:left="360"/>
    </w:pPr>
    <w:rPr>
      <w:szCs w:val="16"/>
    </w:rPr>
  </w:style>
  <w:style w:type="character" w:customStyle="1" w:styleId="BodyTextIndent3Char">
    <w:name w:val="Body Text Indent 3 Char"/>
    <w:basedOn w:val="DefaultParagraphFont"/>
    <w:link w:val="BodyTextIndent3"/>
    <w:uiPriority w:val="99"/>
    <w:semiHidden/>
    <w:rsid w:val="00D47A97"/>
    <w:rPr>
      <w:szCs w:val="16"/>
    </w:rPr>
  </w:style>
  <w:style w:type="character" w:styleId="CommentReference">
    <w:name w:val="annotation reference"/>
    <w:basedOn w:val="DefaultParagraphFont"/>
    <w:uiPriority w:val="99"/>
    <w:semiHidden/>
    <w:unhideWhenUsed/>
    <w:rsid w:val="00D47A97"/>
    <w:rPr>
      <w:sz w:val="22"/>
      <w:szCs w:val="16"/>
    </w:rPr>
  </w:style>
  <w:style w:type="paragraph" w:styleId="CommentText">
    <w:name w:val="annotation text"/>
    <w:basedOn w:val="Normal"/>
    <w:link w:val="CommentTextChar"/>
    <w:uiPriority w:val="99"/>
    <w:unhideWhenUsed/>
    <w:rsid w:val="00D47A97"/>
    <w:rPr>
      <w:szCs w:val="20"/>
    </w:rPr>
  </w:style>
  <w:style w:type="character" w:customStyle="1" w:styleId="CommentTextChar">
    <w:name w:val="Comment Text Char"/>
    <w:basedOn w:val="DefaultParagraphFont"/>
    <w:link w:val="CommentText"/>
    <w:uiPriority w:val="99"/>
    <w:rsid w:val="00D47A97"/>
    <w:rPr>
      <w:szCs w:val="20"/>
    </w:rPr>
  </w:style>
  <w:style w:type="paragraph" w:styleId="CommentSubject">
    <w:name w:val="annotation subject"/>
    <w:basedOn w:val="CommentText"/>
    <w:next w:val="CommentText"/>
    <w:link w:val="CommentSubjectChar"/>
    <w:uiPriority w:val="99"/>
    <w:semiHidden/>
    <w:unhideWhenUsed/>
    <w:rsid w:val="00D47A97"/>
    <w:rPr>
      <w:b/>
      <w:bCs/>
    </w:rPr>
  </w:style>
  <w:style w:type="character" w:customStyle="1" w:styleId="CommentSubjectChar">
    <w:name w:val="Comment Subject Char"/>
    <w:basedOn w:val="CommentTextChar"/>
    <w:link w:val="CommentSubject"/>
    <w:uiPriority w:val="99"/>
    <w:semiHidden/>
    <w:rsid w:val="00D47A97"/>
    <w:rPr>
      <w:b/>
      <w:bCs/>
      <w:szCs w:val="20"/>
    </w:rPr>
  </w:style>
  <w:style w:type="paragraph" w:styleId="DocumentMap">
    <w:name w:val="Document Map"/>
    <w:basedOn w:val="Normal"/>
    <w:link w:val="DocumentMapChar"/>
    <w:uiPriority w:val="99"/>
    <w:semiHidden/>
    <w:unhideWhenUsed/>
    <w:rsid w:val="00D47A97"/>
    <w:rPr>
      <w:rFonts w:ascii="Segoe UI" w:hAnsi="Segoe UI" w:cs="Segoe UI"/>
      <w:szCs w:val="16"/>
    </w:rPr>
  </w:style>
  <w:style w:type="character" w:customStyle="1" w:styleId="DocumentMapChar">
    <w:name w:val="Document Map Char"/>
    <w:basedOn w:val="DefaultParagraphFont"/>
    <w:link w:val="DocumentMap"/>
    <w:uiPriority w:val="99"/>
    <w:semiHidden/>
    <w:rsid w:val="00D47A97"/>
    <w:rPr>
      <w:rFonts w:ascii="Segoe UI" w:hAnsi="Segoe UI" w:cs="Segoe UI"/>
      <w:szCs w:val="16"/>
    </w:rPr>
  </w:style>
  <w:style w:type="paragraph" w:styleId="EndnoteText">
    <w:name w:val="endnote text"/>
    <w:basedOn w:val="Normal"/>
    <w:link w:val="EndnoteTextChar"/>
    <w:uiPriority w:val="99"/>
    <w:semiHidden/>
    <w:unhideWhenUsed/>
    <w:rsid w:val="00D47A97"/>
    <w:rPr>
      <w:szCs w:val="20"/>
    </w:rPr>
  </w:style>
  <w:style w:type="character" w:customStyle="1" w:styleId="EndnoteTextChar">
    <w:name w:val="Endnote Text Char"/>
    <w:basedOn w:val="DefaultParagraphFont"/>
    <w:link w:val="EndnoteText"/>
    <w:uiPriority w:val="99"/>
    <w:semiHidden/>
    <w:rsid w:val="00D47A97"/>
    <w:rPr>
      <w:szCs w:val="20"/>
    </w:rPr>
  </w:style>
  <w:style w:type="paragraph" w:styleId="EnvelopeReturn">
    <w:name w:val="envelope return"/>
    <w:basedOn w:val="Normal"/>
    <w:uiPriority w:val="99"/>
    <w:semiHidden/>
    <w:unhideWhenUsed/>
    <w:rsid w:val="00D47A97"/>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D47A97"/>
    <w:rPr>
      <w:szCs w:val="20"/>
    </w:rPr>
  </w:style>
  <w:style w:type="character" w:customStyle="1" w:styleId="FootnoteTextChar">
    <w:name w:val="Footnote Text Char"/>
    <w:basedOn w:val="DefaultParagraphFont"/>
    <w:link w:val="FootnoteText"/>
    <w:uiPriority w:val="99"/>
    <w:semiHidden/>
    <w:rsid w:val="00D47A97"/>
    <w:rPr>
      <w:szCs w:val="20"/>
    </w:rPr>
  </w:style>
  <w:style w:type="character" w:styleId="HTMLCode">
    <w:name w:val="HTML Code"/>
    <w:basedOn w:val="DefaultParagraphFont"/>
    <w:uiPriority w:val="99"/>
    <w:semiHidden/>
    <w:unhideWhenUsed/>
    <w:rsid w:val="00D47A97"/>
    <w:rPr>
      <w:rFonts w:ascii="Consolas" w:hAnsi="Consolas"/>
      <w:sz w:val="22"/>
      <w:szCs w:val="20"/>
    </w:rPr>
  </w:style>
  <w:style w:type="character" w:styleId="HTMLKeyboard">
    <w:name w:val="HTML Keyboard"/>
    <w:basedOn w:val="DefaultParagraphFont"/>
    <w:uiPriority w:val="99"/>
    <w:semiHidden/>
    <w:unhideWhenUsed/>
    <w:rsid w:val="00D47A97"/>
    <w:rPr>
      <w:rFonts w:ascii="Consolas" w:hAnsi="Consolas"/>
      <w:sz w:val="22"/>
      <w:szCs w:val="20"/>
    </w:rPr>
  </w:style>
  <w:style w:type="paragraph" w:styleId="HTMLPreformatted">
    <w:name w:val="HTML Preformatted"/>
    <w:basedOn w:val="Normal"/>
    <w:link w:val="HTMLPreformattedChar"/>
    <w:uiPriority w:val="99"/>
    <w:semiHidden/>
    <w:unhideWhenUsed/>
    <w:rsid w:val="00D47A97"/>
    <w:rPr>
      <w:rFonts w:ascii="Consolas" w:hAnsi="Consolas"/>
      <w:szCs w:val="20"/>
    </w:rPr>
  </w:style>
  <w:style w:type="character" w:customStyle="1" w:styleId="HTMLPreformattedChar">
    <w:name w:val="HTML Preformatted Char"/>
    <w:basedOn w:val="DefaultParagraphFont"/>
    <w:link w:val="HTMLPreformatted"/>
    <w:uiPriority w:val="99"/>
    <w:semiHidden/>
    <w:rsid w:val="00D47A97"/>
    <w:rPr>
      <w:rFonts w:ascii="Consolas" w:hAnsi="Consolas"/>
      <w:szCs w:val="20"/>
    </w:rPr>
  </w:style>
  <w:style w:type="character" w:styleId="HTMLTypewriter">
    <w:name w:val="HTML Typewriter"/>
    <w:basedOn w:val="DefaultParagraphFont"/>
    <w:uiPriority w:val="99"/>
    <w:semiHidden/>
    <w:unhideWhenUsed/>
    <w:rsid w:val="00D47A97"/>
    <w:rPr>
      <w:rFonts w:ascii="Consolas" w:hAnsi="Consolas"/>
      <w:sz w:val="22"/>
      <w:szCs w:val="20"/>
    </w:rPr>
  </w:style>
  <w:style w:type="paragraph" w:styleId="MacroText">
    <w:name w:val="macro"/>
    <w:link w:val="MacroTextChar"/>
    <w:uiPriority w:val="99"/>
    <w:semiHidden/>
    <w:unhideWhenUsed/>
    <w:rsid w:val="00D47A9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D47A97"/>
    <w:rPr>
      <w:rFonts w:ascii="Consolas" w:hAnsi="Consolas"/>
      <w:szCs w:val="20"/>
    </w:rPr>
  </w:style>
  <w:style w:type="paragraph" w:styleId="PlainText">
    <w:name w:val="Plain Text"/>
    <w:basedOn w:val="Normal"/>
    <w:link w:val="PlainTextChar"/>
    <w:uiPriority w:val="99"/>
    <w:semiHidden/>
    <w:unhideWhenUsed/>
    <w:rsid w:val="00D47A97"/>
    <w:rPr>
      <w:rFonts w:ascii="Consolas" w:hAnsi="Consolas"/>
      <w:szCs w:val="21"/>
    </w:rPr>
  </w:style>
  <w:style w:type="character" w:customStyle="1" w:styleId="PlainTextChar">
    <w:name w:val="Plain Text Char"/>
    <w:basedOn w:val="DefaultParagraphFont"/>
    <w:link w:val="PlainText"/>
    <w:uiPriority w:val="99"/>
    <w:semiHidden/>
    <w:rsid w:val="00D47A97"/>
    <w:rPr>
      <w:rFonts w:ascii="Consolas" w:hAnsi="Consolas"/>
      <w:szCs w:val="21"/>
    </w:rPr>
  </w:style>
  <w:style w:type="paragraph" w:styleId="BlockText">
    <w:name w:val="Block Text"/>
    <w:basedOn w:val="Normal"/>
    <w:uiPriority w:val="99"/>
    <w:semiHidden/>
    <w:unhideWhenUsed/>
    <w:rsid w:val="00A1310C"/>
    <w:pPr>
      <w:pBdr>
        <w:top w:val="single" w:sz="2" w:space="10" w:color="014C26" w:themeColor="accent1" w:themeShade="80" w:shadow="1"/>
        <w:left w:val="single" w:sz="2" w:space="10" w:color="014C26" w:themeColor="accent1" w:themeShade="80" w:shadow="1"/>
        <w:bottom w:val="single" w:sz="2" w:space="10" w:color="014C26" w:themeColor="accent1" w:themeShade="80" w:shadow="1"/>
        <w:right w:val="single" w:sz="2" w:space="10" w:color="014C26" w:themeColor="accent1" w:themeShade="80" w:shadow="1"/>
      </w:pBdr>
      <w:ind w:left="1152" w:right="1152"/>
    </w:pPr>
    <w:rPr>
      <w:i/>
      <w:iCs/>
      <w:color w:val="014C26" w:themeColor="accent1" w:themeShade="80"/>
    </w:rPr>
  </w:style>
  <w:style w:type="character" w:styleId="PlaceholderText">
    <w:name w:val="Placeholder Text"/>
    <w:basedOn w:val="DefaultParagraphFont"/>
    <w:uiPriority w:val="99"/>
    <w:semiHidden/>
    <w:rsid w:val="00A1310C"/>
    <w:rPr>
      <w:color w:val="3E3E3E" w:themeColor="background2" w:themeShade="40"/>
    </w:rPr>
  </w:style>
  <w:style w:type="paragraph" w:styleId="Header">
    <w:name w:val="header"/>
    <w:basedOn w:val="Normal"/>
    <w:link w:val="HeaderChar"/>
    <w:uiPriority w:val="99"/>
    <w:unhideWhenUsed/>
    <w:rsid w:val="004E1AED"/>
    <w:rPr>
      <w:rFonts w:asciiTheme="minorHAnsi" w:hAnsiTheme="minorHAnsi" w:cstheme="minorBidi"/>
    </w:rPr>
  </w:style>
  <w:style w:type="character" w:customStyle="1" w:styleId="HeaderChar">
    <w:name w:val="Header Char"/>
    <w:basedOn w:val="DefaultParagraphFont"/>
    <w:link w:val="Header"/>
    <w:uiPriority w:val="99"/>
    <w:rsid w:val="004E1AED"/>
  </w:style>
  <w:style w:type="paragraph" w:styleId="Footer">
    <w:name w:val="footer"/>
    <w:basedOn w:val="Normal"/>
    <w:link w:val="FooterChar"/>
    <w:uiPriority w:val="99"/>
    <w:unhideWhenUsed/>
    <w:qFormat/>
    <w:rsid w:val="004E1AED"/>
    <w:rPr>
      <w:rFonts w:asciiTheme="minorHAnsi" w:hAnsiTheme="minorHAnsi" w:cstheme="minorBidi"/>
    </w:rPr>
  </w:style>
  <w:style w:type="character" w:customStyle="1" w:styleId="FooterChar">
    <w:name w:val="Footer Char"/>
    <w:basedOn w:val="DefaultParagraphFont"/>
    <w:link w:val="Footer"/>
    <w:uiPriority w:val="99"/>
    <w:rsid w:val="004E1AED"/>
  </w:style>
  <w:style w:type="paragraph" w:styleId="NoSpacing">
    <w:name w:val="No Spacing"/>
    <w:link w:val="NoSpacingChar"/>
    <w:uiPriority w:val="1"/>
    <w:qFormat/>
    <w:rsid w:val="001537FB"/>
    <w:pPr>
      <w:spacing w:after="0" w:line="240" w:lineRule="auto"/>
    </w:pPr>
  </w:style>
  <w:style w:type="character" w:customStyle="1" w:styleId="NoSpacingChar">
    <w:name w:val="No Spacing Char"/>
    <w:basedOn w:val="DefaultParagraphFont"/>
    <w:link w:val="NoSpacing"/>
    <w:uiPriority w:val="1"/>
    <w:rsid w:val="00E23C10"/>
  </w:style>
  <w:style w:type="character" w:styleId="Strong">
    <w:name w:val="Strong"/>
    <w:basedOn w:val="DefaultParagraphFont"/>
    <w:uiPriority w:val="22"/>
    <w:qFormat/>
    <w:rsid w:val="001537FB"/>
    <w:rPr>
      <w:b/>
      <w:bCs/>
    </w:rPr>
  </w:style>
  <w:style w:type="character" w:styleId="Emphasis">
    <w:name w:val="Emphasis"/>
    <w:basedOn w:val="DefaultParagraphFont"/>
    <w:uiPriority w:val="20"/>
    <w:qFormat/>
    <w:rsid w:val="001537FB"/>
    <w:rPr>
      <w:i/>
      <w:iCs/>
    </w:rPr>
  </w:style>
  <w:style w:type="paragraph" w:styleId="Quote">
    <w:name w:val="Quote"/>
    <w:basedOn w:val="Normal"/>
    <w:next w:val="Normal"/>
    <w:link w:val="QuoteChar"/>
    <w:uiPriority w:val="29"/>
    <w:qFormat/>
    <w:rsid w:val="001537FB"/>
    <w:pPr>
      <w:spacing w:before="120" w:after="120" w:line="259" w:lineRule="auto"/>
      <w:ind w:left="720"/>
    </w:pPr>
    <w:rPr>
      <w:rFonts w:asciiTheme="minorHAnsi" w:hAnsiTheme="minorHAnsi" w:cstheme="minorBidi"/>
      <w:color w:val="071C17" w:themeColor="text2"/>
      <w:sz w:val="24"/>
      <w:szCs w:val="24"/>
    </w:rPr>
  </w:style>
  <w:style w:type="character" w:customStyle="1" w:styleId="QuoteChar">
    <w:name w:val="Quote Char"/>
    <w:basedOn w:val="DefaultParagraphFont"/>
    <w:link w:val="Quote"/>
    <w:uiPriority w:val="29"/>
    <w:rsid w:val="001537FB"/>
    <w:rPr>
      <w:color w:val="071C17" w:themeColor="text2"/>
      <w:sz w:val="24"/>
      <w:szCs w:val="24"/>
    </w:rPr>
  </w:style>
  <w:style w:type="character" w:styleId="SubtleEmphasis">
    <w:name w:val="Subtle Emphasis"/>
    <w:basedOn w:val="DefaultParagraphFont"/>
    <w:uiPriority w:val="19"/>
    <w:qFormat/>
    <w:rsid w:val="001537FB"/>
    <w:rPr>
      <w:i/>
      <w:iCs/>
      <w:color w:val="24A38A" w:themeColor="text1" w:themeTint="A6"/>
    </w:rPr>
  </w:style>
  <w:style w:type="character" w:styleId="SubtleReference">
    <w:name w:val="Subtle Reference"/>
    <w:basedOn w:val="DefaultParagraphFont"/>
    <w:uiPriority w:val="31"/>
    <w:qFormat/>
    <w:rsid w:val="001537FB"/>
    <w:rPr>
      <w:smallCaps/>
      <w:color w:val="24A38A" w:themeColor="text1" w:themeTint="A6"/>
      <w:u w:val="none" w:color="3AD3B6" w:themeColor="text1" w:themeTint="80"/>
      <w:bdr w:val="none" w:sz="0" w:space="0" w:color="auto"/>
    </w:rPr>
  </w:style>
  <w:style w:type="character" w:styleId="BookTitle">
    <w:name w:val="Book Title"/>
    <w:basedOn w:val="DefaultParagraphFont"/>
    <w:uiPriority w:val="33"/>
    <w:qFormat/>
    <w:rsid w:val="001537FB"/>
    <w:rPr>
      <w:b/>
      <w:bCs/>
      <w:smallCaps/>
      <w:spacing w:val="10"/>
    </w:rPr>
  </w:style>
  <w:style w:type="paragraph" w:styleId="TOC1">
    <w:name w:val="toc 1"/>
    <w:basedOn w:val="Normal"/>
    <w:next w:val="Normal"/>
    <w:autoRedefine/>
    <w:uiPriority w:val="39"/>
    <w:unhideWhenUsed/>
    <w:rsid w:val="00A15FB2"/>
    <w:pPr>
      <w:spacing w:after="100" w:line="259" w:lineRule="auto"/>
    </w:pPr>
    <w:rPr>
      <w:rFonts w:asciiTheme="minorHAnsi" w:hAnsiTheme="minorHAnsi" w:cstheme="minorBidi"/>
      <w:smallCaps/>
    </w:rPr>
  </w:style>
  <w:style w:type="paragraph" w:styleId="TOC2">
    <w:name w:val="toc 2"/>
    <w:basedOn w:val="Normal"/>
    <w:next w:val="Normal"/>
    <w:autoRedefine/>
    <w:uiPriority w:val="39"/>
    <w:unhideWhenUsed/>
    <w:rsid w:val="00A15FB2"/>
    <w:pPr>
      <w:spacing w:after="100" w:line="259" w:lineRule="auto"/>
      <w:ind w:left="220"/>
    </w:pPr>
    <w:rPr>
      <w:rFonts w:asciiTheme="minorHAnsi" w:hAnsiTheme="minorHAnsi" w:cstheme="minorBidi"/>
      <w:smallCaps/>
    </w:rPr>
  </w:style>
  <w:style w:type="paragraph" w:styleId="TOC3">
    <w:name w:val="toc 3"/>
    <w:basedOn w:val="Normal"/>
    <w:next w:val="Normal"/>
    <w:autoRedefine/>
    <w:uiPriority w:val="39"/>
    <w:unhideWhenUsed/>
    <w:rsid w:val="00A15FB2"/>
    <w:pPr>
      <w:spacing w:after="100" w:line="259" w:lineRule="auto"/>
      <w:ind w:left="440"/>
    </w:pPr>
    <w:rPr>
      <w:rFonts w:asciiTheme="minorHAnsi" w:hAnsiTheme="minorHAnsi" w:cstheme="minorBidi"/>
      <w:smallCaps/>
    </w:rPr>
  </w:style>
  <w:style w:type="character" w:styleId="Hyperlink">
    <w:name w:val="Hyperlink"/>
    <w:basedOn w:val="DefaultParagraphFont"/>
    <w:uiPriority w:val="99"/>
    <w:unhideWhenUsed/>
    <w:rsid w:val="00DC62FD"/>
    <w:rPr>
      <w:color w:val="088B47" w:themeColor="hyperlink"/>
      <w:u w:val="single"/>
    </w:rPr>
  </w:style>
  <w:style w:type="paragraph" w:styleId="TOC4">
    <w:name w:val="toc 4"/>
    <w:basedOn w:val="Normal"/>
    <w:next w:val="Normal"/>
    <w:autoRedefine/>
    <w:uiPriority w:val="39"/>
    <w:semiHidden/>
    <w:unhideWhenUsed/>
    <w:rsid w:val="00A15FB2"/>
    <w:pPr>
      <w:spacing w:after="100"/>
      <w:ind w:left="660"/>
    </w:pPr>
    <w:rPr>
      <w:smallCaps/>
    </w:rPr>
  </w:style>
  <w:style w:type="paragraph" w:styleId="TOC5">
    <w:name w:val="toc 5"/>
    <w:basedOn w:val="Normal"/>
    <w:next w:val="Normal"/>
    <w:autoRedefine/>
    <w:uiPriority w:val="39"/>
    <w:semiHidden/>
    <w:unhideWhenUsed/>
    <w:rsid w:val="00A15FB2"/>
    <w:pPr>
      <w:spacing w:after="100"/>
      <w:ind w:left="880"/>
    </w:pPr>
    <w:rPr>
      <w:smallCaps/>
    </w:rPr>
  </w:style>
  <w:style w:type="paragraph" w:styleId="TOC6">
    <w:name w:val="toc 6"/>
    <w:basedOn w:val="Normal"/>
    <w:next w:val="Normal"/>
    <w:autoRedefine/>
    <w:uiPriority w:val="39"/>
    <w:semiHidden/>
    <w:unhideWhenUsed/>
    <w:rsid w:val="00A15FB2"/>
    <w:pPr>
      <w:spacing w:after="100"/>
      <w:ind w:left="1100"/>
    </w:pPr>
    <w:rPr>
      <w:smallCaps/>
    </w:rPr>
  </w:style>
  <w:style w:type="paragraph" w:styleId="TOC7">
    <w:name w:val="toc 7"/>
    <w:basedOn w:val="Normal"/>
    <w:next w:val="Normal"/>
    <w:autoRedefine/>
    <w:uiPriority w:val="39"/>
    <w:semiHidden/>
    <w:unhideWhenUsed/>
    <w:rsid w:val="00A15FB2"/>
    <w:pPr>
      <w:spacing w:after="100"/>
      <w:ind w:left="1320"/>
    </w:pPr>
    <w:rPr>
      <w:smallCaps/>
    </w:rPr>
  </w:style>
  <w:style w:type="paragraph" w:styleId="TOC8">
    <w:name w:val="toc 8"/>
    <w:basedOn w:val="Normal"/>
    <w:next w:val="Normal"/>
    <w:autoRedefine/>
    <w:uiPriority w:val="39"/>
    <w:semiHidden/>
    <w:unhideWhenUsed/>
    <w:rsid w:val="00A15FB2"/>
    <w:pPr>
      <w:spacing w:after="100"/>
      <w:ind w:left="1540"/>
    </w:pPr>
    <w:rPr>
      <w:smallCaps/>
    </w:rPr>
  </w:style>
  <w:style w:type="paragraph" w:styleId="TOC9">
    <w:name w:val="toc 9"/>
    <w:basedOn w:val="Normal"/>
    <w:next w:val="Normal"/>
    <w:autoRedefine/>
    <w:uiPriority w:val="39"/>
    <w:semiHidden/>
    <w:unhideWhenUsed/>
    <w:rsid w:val="00A15FB2"/>
    <w:pPr>
      <w:spacing w:after="100"/>
      <w:ind w:left="1760"/>
    </w:pPr>
    <w:rPr>
      <w:smallCaps/>
    </w:rPr>
  </w:style>
  <w:style w:type="character" w:styleId="UnresolvedMention">
    <w:name w:val="Unresolved Mention"/>
    <w:basedOn w:val="DefaultParagraphFont"/>
    <w:uiPriority w:val="99"/>
    <w:semiHidden/>
    <w:unhideWhenUsed/>
    <w:rsid w:val="00207AD2"/>
    <w:rPr>
      <w:color w:val="605E5C"/>
      <w:shd w:val="clear" w:color="auto" w:fill="E1DFDD"/>
    </w:rPr>
  </w:style>
  <w:style w:type="paragraph" w:styleId="ListParagraph">
    <w:name w:val="List Paragraph"/>
    <w:basedOn w:val="Normal"/>
    <w:autoRedefine/>
    <w:uiPriority w:val="34"/>
    <w:qFormat/>
    <w:rsid w:val="0044529A"/>
    <w:pPr>
      <w:spacing w:after="160" w:line="259" w:lineRule="auto"/>
      <w:ind w:left="720"/>
      <w:contextualSpacing/>
    </w:pPr>
    <w:rPr>
      <w:rFonts w:ascii="Inter" w:hAnsi="Inter" w:cstheme="minorBidi"/>
    </w:rPr>
  </w:style>
  <w:style w:type="table" w:customStyle="1" w:styleId="Machina9">
    <w:name w:val="Machina9"/>
    <w:basedOn w:val="TableNormal"/>
    <w:uiPriority w:val="99"/>
    <w:rsid w:val="00E6229C"/>
    <w:pPr>
      <w:spacing w:after="0" w:line="240" w:lineRule="auto"/>
    </w:pPr>
    <w:rPr>
      <w:rFonts w:eastAsia="Calibri"/>
      <w:sz w:val="20"/>
      <w:lang w:eastAsia="en-US"/>
    </w:rPr>
    <w:tblPr>
      <w:tblStyleRowBandSize w:val="1"/>
      <w:tblStyleCol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rPr>
      <w:cantSplit/>
    </w:trPr>
    <w:tblStylePr w:type="firstRow">
      <w:pPr>
        <w:wordWrap/>
        <w:spacing w:beforeLines="0" w:before="0" w:beforeAutospacing="0" w:afterLines="0" w:after="0" w:afterAutospacing="0" w:line="264" w:lineRule="auto"/>
        <w:ind w:leftChars="0" w:left="0" w:rightChars="0" w:right="0"/>
        <w:contextualSpacing w:val="0"/>
        <w:mirrorIndents w:val="0"/>
        <w:jc w:val="left"/>
        <w:outlineLvl w:val="9"/>
      </w:pPr>
      <w:rPr>
        <w:b/>
        <w:i w:val="0"/>
        <w:caps w:val="0"/>
        <w:smallCaps w:val="0"/>
        <w:strike w:val="0"/>
        <w:dstrike w:val="0"/>
        <w:vanish w:val="0"/>
        <w:color w:val="FFFFFF"/>
        <w:vertAlign w:val="baseline"/>
      </w:rPr>
      <w:tblPr/>
      <w:trPr>
        <w:tblHeader/>
      </w:trPr>
      <w:tcPr>
        <w:shd w:val="clear" w:color="auto" w:fill="2F5496"/>
      </w:tcPr>
    </w:tblStylePr>
    <w:tblStylePr w:type="band1Vert">
      <w:rPr>
        <w:b w:val="0"/>
        <w:i w:val="0"/>
      </w:rPr>
    </w:tblStylePr>
  </w:style>
  <w:style w:type="paragraph" w:styleId="Revision">
    <w:name w:val="Revision"/>
    <w:hidden/>
    <w:uiPriority w:val="99"/>
    <w:semiHidden/>
    <w:rsid w:val="00616993"/>
    <w:pPr>
      <w:spacing w:after="0" w:line="240" w:lineRule="auto"/>
    </w:pPr>
    <w:rPr>
      <w:rFonts w:ascii="Calibri" w:hAnsi="Calibri" w:cs="Calibri"/>
    </w:rPr>
  </w:style>
  <w:style w:type="character" w:styleId="Mention">
    <w:name w:val="Mention"/>
    <w:basedOn w:val="DefaultParagraphFont"/>
    <w:uiPriority w:val="99"/>
    <w:unhideWhenUsed/>
    <w:rsid w:val="00A16CB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97726">
      <w:bodyDiv w:val="1"/>
      <w:marLeft w:val="0"/>
      <w:marRight w:val="0"/>
      <w:marTop w:val="0"/>
      <w:marBottom w:val="0"/>
      <w:divBdr>
        <w:top w:val="none" w:sz="0" w:space="0" w:color="auto"/>
        <w:left w:val="none" w:sz="0" w:space="0" w:color="auto"/>
        <w:bottom w:val="none" w:sz="0" w:space="0" w:color="auto"/>
        <w:right w:val="none" w:sz="0" w:space="0" w:color="auto"/>
      </w:divBdr>
    </w:div>
    <w:div w:id="662860261">
      <w:bodyDiv w:val="1"/>
      <w:marLeft w:val="0"/>
      <w:marRight w:val="0"/>
      <w:marTop w:val="0"/>
      <w:marBottom w:val="0"/>
      <w:divBdr>
        <w:top w:val="none" w:sz="0" w:space="0" w:color="auto"/>
        <w:left w:val="none" w:sz="0" w:space="0" w:color="auto"/>
        <w:bottom w:val="none" w:sz="0" w:space="0" w:color="auto"/>
        <w:right w:val="none" w:sz="0" w:space="0" w:color="auto"/>
      </w:divBdr>
    </w:div>
    <w:div w:id="833452099">
      <w:bodyDiv w:val="1"/>
      <w:marLeft w:val="0"/>
      <w:marRight w:val="0"/>
      <w:marTop w:val="0"/>
      <w:marBottom w:val="0"/>
      <w:divBdr>
        <w:top w:val="none" w:sz="0" w:space="0" w:color="auto"/>
        <w:left w:val="none" w:sz="0" w:space="0" w:color="auto"/>
        <w:bottom w:val="none" w:sz="0" w:space="0" w:color="auto"/>
        <w:right w:val="none" w:sz="0" w:space="0" w:color="auto"/>
      </w:divBdr>
    </w:div>
    <w:div w:id="1012954454">
      <w:bodyDiv w:val="1"/>
      <w:marLeft w:val="0"/>
      <w:marRight w:val="0"/>
      <w:marTop w:val="0"/>
      <w:marBottom w:val="0"/>
      <w:divBdr>
        <w:top w:val="none" w:sz="0" w:space="0" w:color="auto"/>
        <w:left w:val="none" w:sz="0" w:space="0" w:color="auto"/>
        <w:bottom w:val="none" w:sz="0" w:space="0" w:color="auto"/>
        <w:right w:val="none" w:sz="0" w:space="0" w:color="auto"/>
      </w:divBdr>
    </w:div>
    <w:div w:id="1527593420">
      <w:bodyDiv w:val="1"/>
      <w:marLeft w:val="0"/>
      <w:marRight w:val="0"/>
      <w:marTop w:val="0"/>
      <w:marBottom w:val="0"/>
      <w:divBdr>
        <w:top w:val="none" w:sz="0" w:space="0" w:color="auto"/>
        <w:left w:val="none" w:sz="0" w:space="0" w:color="auto"/>
        <w:bottom w:val="none" w:sz="0" w:space="0" w:color="auto"/>
        <w:right w:val="none" w:sz="0" w:space="0" w:color="auto"/>
      </w:divBdr>
    </w:div>
    <w:div w:id="2075080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ashlingpartners.com/modern-robotic-operation-center-mroc"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Word_Document.docx"/></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Ashling Rebrand">
  <a:themeElements>
    <a:clrScheme name="Ashling">
      <a:dk1>
        <a:srgbClr val="061B17"/>
      </a:dk1>
      <a:lt1>
        <a:srgbClr val="FEFFFF"/>
      </a:lt1>
      <a:dk2>
        <a:srgbClr val="071C17"/>
      </a:dk2>
      <a:lt2>
        <a:srgbClr val="F8F8F8"/>
      </a:lt2>
      <a:accent1>
        <a:srgbClr val="03994E"/>
      </a:accent1>
      <a:accent2>
        <a:srgbClr val="5FD086"/>
      </a:accent2>
      <a:accent3>
        <a:srgbClr val="A8F452"/>
      </a:accent3>
      <a:accent4>
        <a:srgbClr val="E5FEFF"/>
      </a:accent4>
      <a:accent5>
        <a:srgbClr val="F8F8F8"/>
      </a:accent5>
      <a:accent6>
        <a:srgbClr val="FEFFFF"/>
      </a:accent6>
      <a:hlink>
        <a:srgbClr val="088B47"/>
      </a:hlink>
      <a:folHlink>
        <a:srgbClr val="5FD08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Ashling Rebrand" id="{1CB45D19-1877-E44C-916B-585C0EB1E8F9}" vid="{47B65447-FDD8-CD41-9A25-E1B0339833E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BEAE13A84F18E4183C826E5627F88D2" ma:contentTypeVersion="15" ma:contentTypeDescription="Create a new document." ma:contentTypeScope="" ma:versionID="9b94fec8614ad2003d5f0b04f4675ecd">
  <xsd:schema xmlns:xsd="http://www.w3.org/2001/XMLSchema" xmlns:xs="http://www.w3.org/2001/XMLSchema" xmlns:p="http://schemas.microsoft.com/office/2006/metadata/properties" xmlns:ns2="e845d38b-c475-4aa9-a2ef-c70dcf8bc89f" xmlns:ns3="92efdeaa-2ae3-407c-a5b8-d7c39eaf4b0f" targetNamespace="http://schemas.microsoft.com/office/2006/metadata/properties" ma:root="true" ma:fieldsID="8c26dac05bdc0999d131e9e6ecb12b99" ns2:_="" ns3:_="">
    <xsd:import namespace="e845d38b-c475-4aa9-a2ef-c70dcf8bc89f"/>
    <xsd:import namespace="92efdeaa-2ae3-407c-a5b8-d7c39eaf4b0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45d38b-c475-4aa9-a2ef-c70dcf8bc8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efdeaa-2ae3-407c-a5b8-d7c39eaf4b0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SelectedStyle="\APA.XSL" StyleName="APA">
  <b:Source>
    <b:Tag>RSt01</b:Tag>
    <b:SourceType>Book</b:SourceType>
    <b:Guid>{7AD77338-905D-470F-B1E0-188E68B0C2E5}</b:Guid>
    <b:Author>
      <b:Author>
        <b:NameList>
          <b:Person>
            <b:Last>Stair</b:Last>
            <b:First>R</b:First>
          </b:Person>
          <b:Person>
            <b:Last>Reynolds</b:Last>
            <b:First>G.</b:First>
          </b:Person>
        </b:NameList>
      </b:Author>
    </b:Author>
    <b:Title>Principles of Information Systems</b:Title>
    <b:Year>2001</b:Year>
    <b:City>Boston</b:City>
    <b:Publisher>Course Technology</b:Publisher>
    <b:RefOrder>1</b:RefOrder>
  </b:Source>
  <b:Source>
    <b:Tag>Kro09</b:Tag>
    <b:SourceType>Book</b:SourceType>
    <b:Guid>{BECAF388-DFB8-4ECD-A8A7-68C152322225}</b:Guid>
    <b:Author>
      <b:Author>
        <b:NameList>
          <b:Person>
            <b:Last>Kroenke</b:Last>
            <b:First>D.</b:First>
          </b:Person>
          <b:Person>
            <b:Last>Auer</b:Last>
            <b:First>D.</b:First>
          </b:Person>
        </b:NameList>
      </b:Author>
    </b:Author>
    <b:Year>2009</b:Year>
    <b:Title>Database Concepts</b:Title>
    <b:City>New Jersey</b:City>
    <b:Publisher>Prentice Hall</b:Publisher>
    <b:RefOrder>2</b:RefOrder>
  </b:Source>
</b:Sources>
</file>

<file path=customXml/itemProps1.xml><?xml version="1.0" encoding="utf-8"?>
<ds:datastoreItem xmlns:ds="http://schemas.openxmlformats.org/officeDocument/2006/customXml" ds:itemID="{9C5FB5DE-2860-4D82-AAD6-BFCDA347B12C}">
  <ds:schemaRefs>
    <ds:schemaRef ds:uri="http://schemas.microsoft.com/sharepoint/v3/contenttype/forms"/>
  </ds:schemaRefs>
</ds:datastoreItem>
</file>

<file path=customXml/itemProps2.xml><?xml version="1.0" encoding="utf-8"?>
<ds:datastoreItem xmlns:ds="http://schemas.openxmlformats.org/officeDocument/2006/customXml" ds:itemID="{648C9874-CF9F-4117-BA92-37ED003821D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102F27B-1B7E-43E7-B5C6-315D0FD7A4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45d38b-c475-4aa9-a2ef-c70dcf8bc89f"/>
    <ds:schemaRef ds:uri="92efdeaa-2ae3-407c-a5b8-d7c39eaf4b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D01CBD-2731-4D46-8FE8-91F7AB0AE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2563</Words>
  <Characters>14615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Process Definition Document</vt:lpstr>
    </vt:vector>
  </TitlesOfParts>
  <Company/>
  <LinksUpToDate>false</LinksUpToDate>
  <CharactersWithSpaces>17144</CharactersWithSpaces>
  <SharedDoc>false</SharedDoc>
  <HLinks>
    <vt:vector size="126" baseType="variant">
      <vt:variant>
        <vt:i4>1179661</vt:i4>
      </vt:variant>
      <vt:variant>
        <vt:i4>126</vt:i4>
      </vt:variant>
      <vt:variant>
        <vt:i4>0</vt:i4>
      </vt:variant>
      <vt:variant>
        <vt:i4>5</vt:i4>
      </vt:variant>
      <vt:variant>
        <vt:lpwstr>https://www.ashlingpartners.com/modern-robotic-operation-center-mroc</vt:lpwstr>
      </vt:variant>
      <vt:variant>
        <vt:lpwstr/>
      </vt:variant>
      <vt:variant>
        <vt:i4>1507380</vt:i4>
      </vt:variant>
      <vt:variant>
        <vt:i4>116</vt:i4>
      </vt:variant>
      <vt:variant>
        <vt:i4>0</vt:i4>
      </vt:variant>
      <vt:variant>
        <vt:i4>5</vt:i4>
      </vt:variant>
      <vt:variant>
        <vt:lpwstr/>
      </vt:variant>
      <vt:variant>
        <vt:lpwstr>_Toc173343272</vt:lpwstr>
      </vt:variant>
      <vt:variant>
        <vt:i4>1507380</vt:i4>
      </vt:variant>
      <vt:variant>
        <vt:i4>110</vt:i4>
      </vt:variant>
      <vt:variant>
        <vt:i4>0</vt:i4>
      </vt:variant>
      <vt:variant>
        <vt:i4>5</vt:i4>
      </vt:variant>
      <vt:variant>
        <vt:lpwstr/>
      </vt:variant>
      <vt:variant>
        <vt:lpwstr>_Toc173343271</vt:lpwstr>
      </vt:variant>
      <vt:variant>
        <vt:i4>1507380</vt:i4>
      </vt:variant>
      <vt:variant>
        <vt:i4>104</vt:i4>
      </vt:variant>
      <vt:variant>
        <vt:i4>0</vt:i4>
      </vt:variant>
      <vt:variant>
        <vt:i4>5</vt:i4>
      </vt:variant>
      <vt:variant>
        <vt:lpwstr/>
      </vt:variant>
      <vt:variant>
        <vt:lpwstr>_Toc173343270</vt:lpwstr>
      </vt:variant>
      <vt:variant>
        <vt:i4>1441844</vt:i4>
      </vt:variant>
      <vt:variant>
        <vt:i4>98</vt:i4>
      </vt:variant>
      <vt:variant>
        <vt:i4>0</vt:i4>
      </vt:variant>
      <vt:variant>
        <vt:i4>5</vt:i4>
      </vt:variant>
      <vt:variant>
        <vt:lpwstr/>
      </vt:variant>
      <vt:variant>
        <vt:lpwstr>_Toc173343269</vt:lpwstr>
      </vt:variant>
      <vt:variant>
        <vt:i4>1441844</vt:i4>
      </vt:variant>
      <vt:variant>
        <vt:i4>92</vt:i4>
      </vt:variant>
      <vt:variant>
        <vt:i4>0</vt:i4>
      </vt:variant>
      <vt:variant>
        <vt:i4>5</vt:i4>
      </vt:variant>
      <vt:variant>
        <vt:lpwstr/>
      </vt:variant>
      <vt:variant>
        <vt:lpwstr>_Toc173343268</vt:lpwstr>
      </vt:variant>
      <vt:variant>
        <vt:i4>1441844</vt:i4>
      </vt:variant>
      <vt:variant>
        <vt:i4>86</vt:i4>
      </vt:variant>
      <vt:variant>
        <vt:i4>0</vt:i4>
      </vt:variant>
      <vt:variant>
        <vt:i4>5</vt:i4>
      </vt:variant>
      <vt:variant>
        <vt:lpwstr/>
      </vt:variant>
      <vt:variant>
        <vt:lpwstr>_Toc173343267</vt:lpwstr>
      </vt:variant>
      <vt:variant>
        <vt:i4>1441844</vt:i4>
      </vt:variant>
      <vt:variant>
        <vt:i4>80</vt:i4>
      </vt:variant>
      <vt:variant>
        <vt:i4>0</vt:i4>
      </vt:variant>
      <vt:variant>
        <vt:i4>5</vt:i4>
      </vt:variant>
      <vt:variant>
        <vt:lpwstr/>
      </vt:variant>
      <vt:variant>
        <vt:lpwstr>_Toc173343266</vt:lpwstr>
      </vt:variant>
      <vt:variant>
        <vt:i4>1441844</vt:i4>
      </vt:variant>
      <vt:variant>
        <vt:i4>74</vt:i4>
      </vt:variant>
      <vt:variant>
        <vt:i4>0</vt:i4>
      </vt:variant>
      <vt:variant>
        <vt:i4>5</vt:i4>
      </vt:variant>
      <vt:variant>
        <vt:lpwstr/>
      </vt:variant>
      <vt:variant>
        <vt:lpwstr>_Toc173343265</vt:lpwstr>
      </vt:variant>
      <vt:variant>
        <vt:i4>1441844</vt:i4>
      </vt:variant>
      <vt:variant>
        <vt:i4>68</vt:i4>
      </vt:variant>
      <vt:variant>
        <vt:i4>0</vt:i4>
      </vt:variant>
      <vt:variant>
        <vt:i4>5</vt:i4>
      </vt:variant>
      <vt:variant>
        <vt:lpwstr/>
      </vt:variant>
      <vt:variant>
        <vt:lpwstr>_Toc173343264</vt:lpwstr>
      </vt:variant>
      <vt:variant>
        <vt:i4>1441844</vt:i4>
      </vt:variant>
      <vt:variant>
        <vt:i4>62</vt:i4>
      </vt:variant>
      <vt:variant>
        <vt:i4>0</vt:i4>
      </vt:variant>
      <vt:variant>
        <vt:i4>5</vt:i4>
      </vt:variant>
      <vt:variant>
        <vt:lpwstr/>
      </vt:variant>
      <vt:variant>
        <vt:lpwstr>_Toc173343263</vt:lpwstr>
      </vt:variant>
      <vt:variant>
        <vt:i4>1441844</vt:i4>
      </vt:variant>
      <vt:variant>
        <vt:i4>56</vt:i4>
      </vt:variant>
      <vt:variant>
        <vt:i4>0</vt:i4>
      </vt:variant>
      <vt:variant>
        <vt:i4>5</vt:i4>
      </vt:variant>
      <vt:variant>
        <vt:lpwstr/>
      </vt:variant>
      <vt:variant>
        <vt:lpwstr>_Toc173343262</vt:lpwstr>
      </vt:variant>
      <vt:variant>
        <vt:i4>1441844</vt:i4>
      </vt:variant>
      <vt:variant>
        <vt:i4>50</vt:i4>
      </vt:variant>
      <vt:variant>
        <vt:i4>0</vt:i4>
      </vt:variant>
      <vt:variant>
        <vt:i4>5</vt:i4>
      </vt:variant>
      <vt:variant>
        <vt:lpwstr/>
      </vt:variant>
      <vt:variant>
        <vt:lpwstr>_Toc173343261</vt:lpwstr>
      </vt:variant>
      <vt:variant>
        <vt:i4>1441844</vt:i4>
      </vt:variant>
      <vt:variant>
        <vt:i4>44</vt:i4>
      </vt:variant>
      <vt:variant>
        <vt:i4>0</vt:i4>
      </vt:variant>
      <vt:variant>
        <vt:i4>5</vt:i4>
      </vt:variant>
      <vt:variant>
        <vt:lpwstr/>
      </vt:variant>
      <vt:variant>
        <vt:lpwstr>_Toc173343260</vt:lpwstr>
      </vt:variant>
      <vt:variant>
        <vt:i4>1376308</vt:i4>
      </vt:variant>
      <vt:variant>
        <vt:i4>38</vt:i4>
      </vt:variant>
      <vt:variant>
        <vt:i4>0</vt:i4>
      </vt:variant>
      <vt:variant>
        <vt:i4>5</vt:i4>
      </vt:variant>
      <vt:variant>
        <vt:lpwstr/>
      </vt:variant>
      <vt:variant>
        <vt:lpwstr>_Toc173343259</vt:lpwstr>
      </vt:variant>
      <vt:variant>
        <vt:i4>1376308</vt:i4>
      </vt:variant>
      <vt:variant>
        <vt:i4>32</vt:i4>
      </vt:variant>
      <vt:variant>
        <vt:i4>0</vt:i4>
      </vt:variant>
      <vt:variant>
        <vt:i4>5</vt:i4>
      </vt:variant>
      <vt:variant>
        <vt:lpwstr/>
      </vt:variant>
      <vt:variant>
        <vt:lpwstr>_Toc173343258</vt:lpwstr>
      </vt:variant>
      <vt:variant>
        <vt:i4>1376308</vt:i4>
      </vt:variant>
      <vt:variant>
        <vt:i4>26</vt:i4>
      </vt:variant>
      <vt:variant>
        <vt:i4>0</vt:i4>
      </vt:variant>
      <vt:variant>
        <vt:i4>5</vt:i4>
      </vt:variant>
      <vt:variant>
        <vt:lpwstr/>
      </vt:variant>
      <vt:variant>
        <vt:lpwstr>_Toc173343257</vt:lpwstr>
      </vt:variant>
      <vt:variant>
        <vt:i4>1376308</vt:i4>
      </vt:variant>
      <vt:variant>
        <vt:i4>20</vt:i4>
      </vt:variant>
      <vt:variant>
        <vt:i4>0</vt:i4>
      </vt:variant>
      <vt:variant>
        <vt:i4>5</vt:i4>
      </vt:variant>
      <vt:variant>
        <vt:lpwstr/>
      </vt:variant>
      <vt:variant>
        <vt:lpwstr>_Toc173343256</vt:lpwstr>
      </vt:variant>
      <vt:variant>
        <vt:i4>1376308</vt:i4>
      </vt:variant>
      <vt:variant>
        <vt:i4>14</vt:i4>
      </vt:variant>
      <vt:variant>
        <vt:i4>0</vt:i4>
      </vt:variant>
      <vt:variant>
        <vt:i4>5</vt:i4>
      </vt:variant>
      <vt:variant>
        <vt:lpwstr/>
      </vt:variant>
      <vt:variant>
        <vt:lpwstr>_Toc173343255</vt:lpwstr>
      </vt:variant>
      <vt:variant>
        <vt:i4>1376308</vt:i4>
      </vt:variant>
      <vt:variant>
        <vt:i4>8</vt:i4>
      </vt:variant>
      <vt:variant>
        <vt:i4>0</vt:i4>
      </vt:variant>
      <vt:variant>
        <vt:i4>5</vt:i4>
      </vt:variant>
      <vt:variant>
        <vt:lpwstr/>
      </vt:variant>
      <vt:variant>
        <vt:lpwstr>_Toc173343254</vt:lpwstr>
      </vt:variant>
      <vt:variant>
        <vt:i4>1376308</vt:i4>
      </vt:variant>
      <vt:variant>
        <vt:i4>2</vt:i4>
      </vt:variant>
      <vt:variant>
        <vt:i4>0</vt:i4>
      </vt:variant>
      <vt:variant>
        <vt:i4>5</vt:i4>
      </vt:variant>
      <vt:variant>
        <vt:lpwstr/>
      </vt:variant>
      <vt:variant>
        <vt:lpwstr>_Toc173343253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Definition Document</dc:title>
  <dc:subject/>
  <dc:creator>Madison Ramsay</dc:creator>
  <cp:keywords/>
  <cp:lastModifiedBy>V M Naveen Chatlapalli</cp:lastModifiedBy>
  <cp:revision>3</cp:revision>
  <dcterms:created xsi:type="dcterms:W3CDTF">2025-06-04T13:23:00Z</dcterms:created>
  <dcterms:modified xsi:type="dcterms:W3CDTF">2025-09-26T20:28:00Z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0x010100FBEAE13A84F18E4183C826E5627F88D2</vt:lpwstr>
  </property>
  <property fmtid="{D5CDD505-2E9C-101B-9397-08002B2CF9AE}" pid="3" name="Order">
    <vt:r8>260400</vt:r8>
  </property>
  <property fmtid="{D5CDD505-2E9C-101B-9397-08002B2CF9AE}" pid="4" name="ComplianceAssetId">
    <vt:lpwstr/>
  </property>
  <property fmtid="{D5CDD505-2E9C-101B-9397-08002B2CF9AE}" pid="5" name="TemplateUrl">
    <vt:lpwstr/>
  </property>
  <property fmtid="{D5CDD505-2E9C-101B-9397-08002B2CF9AE}" pid="6" name="xd_Signature">
    <vt:bool>false</vt:bool>
  </property>
  <property fmtid="{D5CDD505-2E9C-101B-9397-08002B2CF9AE}" pid="7" name="xd_ProgID">
    <vt:lpwstr/>
  </property>
  <property fmtid="{D5CDD505-2E9C-101B-9397-08002B2CF9AE}" pid="8" name="MediaServiceImageTags">
    <vt:lpwstr/>
  </property>
</Properties>
</file>